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5EB" w:rsidRPr="000028DB" w:rsidRDefault="008E25EB" w:rsidP="008E25EB">
      <w:pPr>
        <w:pStyle w:val="Heading3"/>
        <w:rPr>
          <w:rFonts w:asciiTheme="minorHAnsi" w:hAnsiTheme="minorHAnsi"/>
        </w:rPr>
      </w:pPr>
      <w:bookmarkStart w:id="0" w:name="_GoBack"/>
      <w:bookmarkEnd w:id="0"/>
      <w:r w:rsidRPr="000028DB">
        <w:rPr>
          <w:rStyle w:val="Strong"/>
          <w:rFonts w:asciiTheme="minorHAnsi" w:hAnsiTheme="minorHAnsi"/>
          <w:b/>
          <w:bCs/>
        </w:rPr>
        <w:t>General Rules</w:t>
      </w:r>
    </w:p>
    <w:p w:rsidR="008E25EB" w:rsidRDefault="008E25EB" w:rsidP="008E5997">
      <w:pPr>
        <w:numPr>
          <w:ilvl w:val="0"/>
          <w:numId w:val="27"/>
        </w:numPr>
        <w:spacing w:before="100" w:beforeAutospacing="1" w:after="100" w:afterAutospacing="1" w:line="240" w:lineRule="auto"/>
        <w:jc w:val="both"/>
      </w:pPr>
      <w:r>
        <w:t xml:space="preserve">All bets accepted by </w:t>
      </w:r>
      <w:r>
        <w:rPr>
          <w:rStyle w:val="Strong"/>
        </w:rPr>
        <w:t>Jetbull </w:t>
      </w:r>
      <w:r>
        <w:t>are subject to these rules;</w:t>
      </w:r>
    </w:p>
    <w:p w:rsidR="008E25EB" w:rsidRDefault="008E25EB" w:rsidP="008E5997">
      <w:pPr>
        <w:numPr>
          <w:ilvl w:val="0"/>
          <w:numId w:val="27"/>
        </w:numPr>
        <w:spacing w:before="100" w:beforeAutospacing="1" w:after="100" w:afterAutospacing="1" w:line="240" w:lineRule="auto"/>
        <w:jc w:val="both"/>
      </w:pPr>
      <w:r>
        <w:rPr>
          <w:rStyle w:val="Strong"/>
        </w:rPr>
        <w:t>Jetbull </w:t>
      </w:r>
      <w:r>
        <w:t>reserves the right to ca</w:t>
      </w:r>
      <w:r w:rsidR="008A75CF">
        <w:t xml:space="preserve">ncel any bet made on </w:t>
      </w:r>
      <w:r w:rsidR="008A75CF" w:rsidRPr="000227EC">
        <w:t>obviously wrong</w:t>
      </w:r>
      <w:r w:rsidRPr="000227EC">
        <w:t xml:space="preserve"> </w:t>
      </w:r>
      <w:r>
        <w:t>odds, switched odds or a bet made after an event has started;</w:t>
      </w:r>
    </w:p>
    <w:p w:rsidR="008E25EB" w:rsidRDefault="008E25EB" w:rsidP="008E5997">
      <w:pPr>
        <w:numPr>
          <w:ilvl w:val="0"/>
          <w:numId w:val="27"/>
        </w:numPr>
        <w:spacing w:before="100" w:beforeAutospacing="1" w:after="100" w:afterAutospacing="1" w:line="240" w:lineRule="auto"/>
        <w:jc w:val="both"/>
      </w:pPr>
      <w:r>
        <w:rPr>
          <w:rStyle w:val="Strong"/>
        </w:rPr>
        <w:t>Jetbull </w:t>
      </w:r>
      <w:r>
        <w:t>reserves the right to refuse, restrict, cancel or limit any bet;</w:t>
      </w:r>
    </w:p>
    <w:p w:rsidR="008E25EB" w:rsidRDefault="004B4270" w:rsidP="008E5997">
      <w:pPr>
        <w:numPr>
          <w:ilvl w:val="0"/>
          <w:numId w:val="27"/>
        </w:numPr>
        <w:spacing w:before="100" w:beforeAutospacing="1" w:after="100" w:afterAutospacing="1" w:line="240" w:lineRule="auto"/>
        <w:jc w:val="both"/>
      </w:pPr>
      <w:r>
        <w:t>Bets are</w:t>
      </w:r>
      <w:r w:rsidR="00CC2FDB">
        <w:t xml:space="preserve"> </w:t>
      </w:r>
      <w:r w:rsidR="00CC2FDB" w:rsidRPr="000227EC">
        <w:t>settled</w:t>
      </w:r>
      <w:r w:rsidR="008E25EB">
        <w:t xml:space="preserve"> only after the contest is final;</w:t>
      </w:r>
    </w:p>
    <w:p w:rsidR="008E25EB" w:rsidRDefault="008E25EB" w:rsidP="008E5997">
      <w:pPr>
        <w:numPr>
          <w:ilvl w:val="0"/>
          <w:numId w:val="27"/>
        </w:numPr>
        <w:spacing w:before="100" w:beforeAutospacing="1" w:after="100" w:afterAutospacing="1" w:line="240" w:lineRule="auto"/>
        <w:jc w:val="both"/>
      </w:pPr>
      <w:r>
        <w:t>The winner of an event will be determined on the date of the event's conclusion;</w:t>
      </w:r>
      <w:r w:rsidR="00F72040">
        <w:t xml:space="preserve"> </w:t>
      </w:r>
      <w:r>
        <w:rPr>
          <w:rStyle w:val="Strong"/>
        </w:rPr>
        <w:t>Jetbull </w:t>
      </w:r>
      <w:r>
        <w:t xml:space="preserve">does not recognize protested or overturned decisions for betting purposes. The result of an event suspended after the start of competition will be decided according to the betting rules specified for that sport by </w:t>
      </w:r>
      <w:r>
        <w:rPr>
          <w:rStyle w:val="Strong"/>
        </w:rPr>
        <w:t>Jetbull </w:t>
      </w:r>
      <w:r>
        <w:t>;</w:t>
      </w:r>
    </w:p>
    <w:p w:rsidR="008E25EB" w:rsidRDefault="008E25EB" w:rsidP="008E5997">
      <w:pPr>
        <w:numPr>
          <w:ilvl w:val="0"/>
          <w:numId w:val="27"/>
        </w:numPr>
        <w:spacing w:before="100" w:beforeAutospacing="1" w:after="100" w:afterAutospacing="1" w:line="240" w:lineRule="auto"/>
        <w:jc w:val="both"/>
      </w:pPr>
      <w:r>
        <w:t>By the laws of the Lottery and Gaming Authorities in Malta no one under the age of 18 is permitted to make a bet;</w:t>
      </w:r>
    </w:p>
    <w:p w:rsidR="008E25EB" w:rsidRDefault="008E25EB" w:rsidP="008E5997">
      <w:pPr>
        <w:numPr>
          <w:ilvl w:val="0"/>
          <w:numId w:val="27"/>
        </w:numPr>
        <w:spacing w:before="100" w:beforeAutospacing="1" w:after="100" w:afterAutospacing="1" w:line="240" w:lineRule="auto"/>
        <w:jc w:val="both"/>
      </w:pPr>
      <w:r>
        <w:t xml:space="preserve">All rules, regulations and payoffs </w:t>
      </w:r>
      <w:r w:rsidR="00B4165F" w:rsidRPr="00E127F0">
        <w:t xml:space="preserve">contained herein </w:t>
      </w:r>
      <w:r>
        <w:t xml:space="preserve">are subject to changes and revisions by </w:t>
      </w:r>
      <w:r>
        <w:rPr>
          <w:rStyle w:val="Strong"/>
        </w:rPr>
        <w:t>Jetbull </w:t>
      </w:r>
      <w:r>
        <w:t>without prior written notice;</w:t>
      </w:r>
    </w:p>
    <w:p w:rsidR="008E25EB" w:rsidRDefault="008E25EB" w:rsidP="008E5997">
      <w:pPr>
        <w:numPr>
          <w:ilvl w:val="0"/>
          <w:numId w:val="27"/>
        </w:numPr>
        <w:spacing w:before="100" w:beforeAutospacing="1" w:after="100" w:afterAutospacing="1" w:line="240" w:lineRule="auto"/>
        <w:jc w:val="both"/>
      </w:pPr>
      <w:r>
        <w:t xml:space="preserve">Maximum bet amounts on all sporting events will be determined by </w:t>
      </w:r>
      <w:r>
        <w:rPr>
          <w:rStyle w:val="Strong"/>
        </w:rPr>
        <w:t>Jetbull </w:t>
      </w:r>
      <w:r>
        <w:t>and are subject to change without prior written notice.</w:t>
      </w:r>
      <w:r w:rsidR="00F72040">
        <w:t xml:space="preserve"> </w:t>
      </w:r>
      <w:r>
        <w:rPr>
          <w:rStyle w:val="Strong"/>
        </w:rPr>
        <w:t>Jetbull </w:t>
      </w:r>
      <w:r>
        <w:t>also reserves the right to adjust limits on individual accounts as well;</w:t>
      </w:r>
    </w:p>
    <w:p w:rsidR="008E25EB" w:rsidRDefault="009F7F7D" w:rsidP="008E5997">
      <w:pPr>
        <w:numPr>
          <w:ilvl w:val="0"/>
          <w:numId w:val="27"/>
        </w:numPr>
        <w:spacing w:before="100" w:beforeAutospacing="1" w:after="100" w:afterAutospacing="1" w:line="240" w:lineRule="auto"/>
        <w:jc w:val="both"/>
      </w:pPr>
      <w:r w:rsidRPr="00440515">
        <w:t>If</w:t>
      </w:r>
      <w:r w:rsidR="008E25EB">
        <w:t xml:space="preserve"> the event funds are credited to a customer's account in error, it is incumbent upon the customer to notify </w:t>
      </w:r>
      <w:r w:rsidR="008E25EB">
        <w:rPr>
          <w:rStyle w:val="Strong"/>
        </w:rPr>
        <w:t>Jetbull </w:t>
      </w:r>
      <w:r w:rsidR="008E25EB">
        <w:t>of aforesaid error without delay. For accounts with minus balances,</w:t>
      </w:r>
      <w:r w:rsidR="00F72040">
        <w:t xml:space="preserve"> </w:t>
      </w:r>
      <w:r w:rsidR="008E25EB">
        <w:rPr>
          <w:rStyle w:val="Strong"/>
        </w:rPr>
        <w:t>Jetbull </w:t>
      </w:r>
      <w:r w:rsidR="008E25EB">
        <w:t>reserves the right to cancel any pending plays, whether placed with funds resulting from the error or not;</w:t>
      </w:r>
    </w:p>
    <w:p w:rsidR="008E25EB" w:rsidRDefault="008E25EB" w:rsidP="008E5997">
      <w:pPr>
        <w:numPr>
          <w:ilvl w:val="0"/>
          <w:numId w:val="27"/>
        </w:numPr>
        <w:spacing w:before="100" w:beforeAutospacing="1" w:after="100" w:afterAutospacing="1" w:line="240" w:lineRule="auto"/>
        <w:jc w:val="both"/>
      </w:pPr>
      <w:r>
        <w:t>Members are solely responsible for their own account transactions. Please be sure to review and confirm your bets for any mistakes before sending them in. Once a transaction is complete, it cannot be changed.</w:t>
      </w:r>
      <w:r w:rsidR="00F72040">
        <w:t xml:space="preserve"> </w:t>
      </w:r>
      <w:r>
        <w:rPr>
          <w:rStyle w:val="Strong"/>
        </w:rPr>
        <w:t>Jetbull </w:t>
      </w:r>
      <w:r>
        <w:t>does not take responsibility for missing or duplicate bets made by the client and will not enterta</w:t>
      </w:r>
      <w:r w:rsidR="00FE78B6">
        <w:t xml:space="preserve">in discrepancy requests because </w:t>
      </w:r>
      <w:r w:rsidR="00FE78B6" w:rsidRPr="000227EC">
        <w:t xml:space="preserve">a </w:t>
      </w:r>
      <w:r w:rsidR="00E45C48" w:rsidRPr="000227EC">
        <w:t>match</w:t>
      </w:r>
      <w:r w:rsidRPr="000227EC">
        <w:t xml:space="preserve"> </w:t>
      </w:r>
      <w:r>
        <w:t>is missing or duplicated. Clients may review their transactions in the "My Sports Betting Account"</w:t>
      </w:r>
      <w:r w:rsidR="00F72040">
        <w:t xml:space="preserve"> </w:t>
      </w:r>
      <w:r>
        <w:t>of the site after each session to ensure all requested bets were accepted;</w:t>
      </w:r>
    </w:p>
    <w:p w:rsidR="008E25EB" w:rsidRDefault="008E25EB" w:rsidP="008E5997">
      <w:pPr>
        <w:numPr>
          <w:ilvl w:val="0"/>
          <w:numId w:val="27"/>
        </w:numPr>
        <w:spacing w:before="100" w:beforeAutospacing="1" w:after="100" w:afterAutospacing="1" w:line="240" w:lineRule="auto"/>
        <w:jc w:val="both"/>
      </w:pPr>
      <w:r>
        <w:t xml:space="preserve">Disputes must be lodged within seven (7) days from the date the bet in question has been decided. No claims will be </w:t>
      </w:r>
      <w:r w:rsidR="00F72040">
        <w:t>honored</w:t>
      </w:r>
      <w:r>
        <w:t xml:space="preserve"> after this period.</w:t>
      </w:r>
      <w:r w:rsidR="00F72040">
        <w:t xml:space="preserve"> </w:t>
      </w:r>
      <w:r>
        <w:t>The client is solely responsible for their account transactions;</w:t>
      </w:r>
    </w:p>
    <w:p w:rsidR="008E25EB" w:rsidRDefault="008E25EB" w:rsidP="008E5997">
      <w:pPr>
        <w:numPr>
          <w:ilvl w:val="0"/>
          <w:numId w:val="27"/>
        </w:numPr>
        <w:spacing w:before="100" w:beforeAutospacing="1" w:after="100" w:afterAutospacing="1" w:line="240" w:lineRule="auto"/>
        <w:jc w:val="both"/>
      </w:pPr>
      <w:r>
        <w:t>All account balances and transactions appear in the currency selected when the account was originally opened;</w:t>
      </w:r>
    </w:p>
    <w:p w:rsidR="008E25EB" w:rsidRDefault="008E25EB" w:rsidP="008E5997">
      <w:pPr>
        <w:numPr>
          <w:ilvl w:val="0"/>
          <w:numId w:val="27"/>
        </w:numPr>
        <w:spacing w:before="100" w:beforeAutospacing="1" w:after="100" w:afterAutospacing="1" w:line="240" w:lineRule="auto"/>
        <w:jc w:val="both"/>
      </w:pPr>
      <w:r>
        <w:t>Winnings will always be calculated using European Odds. Please note, that when converting odds into the British standard, round-off errors may occur, since some odds don't have an exact translation into British-style fractions. Here, we'll show the nearest fractional odds;</w:t>
      </w:r>
    </w:p>
    <w:p w:rsidR="008E25EB" w:rsidRDefault="008E25EB" w:rsidP="008E5997">
      <w:pPr>
        <w:numPr>
          <w:ilvl w:val="0"/>
          <w:numId w:val="27"/>
        </w:numPr>
        <w:spacing w:before="100" w:beforeAutospacing="1" w:after="100" w:afterAutospacing="1" w:line="240" w:lineRule="auto"/>
        <w:jc w:val="both"/>
      </w:pPr>
      <w:r>
        <w:rPr>
          <w:rStyle w:val="Strong"/>
        </w:rPr>
        <w:t>Jetbull </w:t>
      </w:r>
      <w:r>
        <w:t>reserves the right to suspend a client account without prior notice and return all funds to his main wallet;</w:t>
      </w:r>
    </w:p>
    <w:p w:rsidR="008E25EB" w:rsidRDefault="008E25EB" w:rsidP="008E5997">
      <w:pPr>
        <w:numPr>
          <w:ilvl w:val="0"/>
          <w:numId w:val="27"/>
        </w:numPr>
        <w:spacing w:before="100" w:beforeAutospacing="1" w:after="100" w:afterAutospacing="1" w:line="240" w:lineRule="auto"/>
        <w:jc w:val="both"/>
      </w:pPr>
      <w:r>
        <w:t>In the event of there being a discrepancy between the English language version of these rules and any other language version, the English language version will be deemed to be correct;</w:t>
      </w:r>
    </w:p>
    <w:p w:rsidR="008E25EB" w:rsidRDefault="008E25EB" w:rsidP="008E5997">
      <w:pPr>
        <w:numPr>
          <w:ilvl w:val="0"/>
          <w:numId w:val="27"/>
        </w:numPr>
        <w:spacing w:before="100" w:beforeAutospacing="1" w:after="100" w:afterAutospacing="1" w:line="240" w:lineRule="auto"/>
        <w:jc w:val="both"/>
      </w:pPr>
      <w:r>
        <w:t xml:space="preserve">Accumulators (Parlays, Multis): We accept up to 10 outcomes in an accumulator. If certain outcomes are "mutually dependent", example: place bet on Chelsea to win the English Premier League combined with a home win in the last deciding game, these bets will be </w:t>
      </w:r>
      <w:r w:rsidR="00E45C48">
        <w:rPr>
          <w:color w:val="000000" w:themeColor="text1"/>
        </w:rPr>
        <w:t>void</w:t>
      </w:r>
      <w:r>
        <w:t>;</w:t>
      </w:r>
    </w:p>
    <w:p w:rsidR="008E25EB" w:rsidRDefault="008E25EB" w:rsidP="008E5997">
      <w:pPr>
        <w:numPr>
          <w:ilvl w:val="0"/>
          <w:numId w:val="27"/>
        </w:numPr>
        <w:spacing w:before="100" w:beforeAutospacing="1" w:after="100" w:afterAutospacing="1" w:line="240" w:lineRule="auto"/>
        <w:jc w:val="both"/>
      </w:pPr>
      <w:r>
        <w:t>Any bets placed with a system bet will not count for the wagering requirement in Bonus;</w:t>
      </w:r>
    </w:p>
    <w:p w:rsidR="008E25EB" w:rsidRDefault="008E25EB" w:rsidP="008E5997">
      <w:pPr>
        <w:numPr>
          <w:ilvl w:val="0"/>
          <w:numId w:val="27"/>
        </w:numPr>
        <w:spacing w:before="100" w:beforeAutospacing="1" w:after="100" w:afterAutospacing="1" w:line="240" w:lineRule="auto"/>
        <w:jc w:val="both"/>
      </w:pPr>
      <w:r>
        <w:t>Live Score Update is for guidance only.</w:t>
      </w:r>
    </w:p>
    <w:p w:rsidR="008E25EB" w:rsidRDefault="008E25EB" w:rsidP="008E5997">
      <w:pPr>
        <w:numPr>
          <w:ilvl w:val="0"/>
          <w:numId w:val="27"/>
        </w:numPr>
        <w:spacing w:before="100" w:beforeAutospacing="1" w:after="100" w:afterAutospacing="1" w:line="240" w:lineRule="auto"/>
        <w:jc w:val="both"/>
      </w:pPr>
      <w:r>
        <w:lastRenderedPageBreak/>
        <w:t>If not otherwise stated, dead heat rule applies for all cases where two or more betting options are deemed to be winning options. The odds for the winning options will be divided by all pick variations won and then multiplied by the respective initial stake.</w:t>
      </w:r>
    </w:p>
    <w:p w:rsidR="008E25EB" w:rsidRDefault="008E25EB" w:rsidP="008E5997">
      <w:pPr>
        <w:numPr>
          <w:ilvl w:val="0"/>
          <w:numId w:val="27"/>
        </w:numPr>
        <w:spacing w:before="100" w:beforeAutospacing="1" w:after="100" w:afterAutospacing="1" w:line="240" w:lineRule="auto"/>
        <w:jc w:val="both"/>
      </w:pPr>
      <w:r>
        <w:t>All live bets are subject to an acceptance delay period before being accepted or rejected, time interval in which the bet has the status “Pending”. If any significant event happened inside this acceptance delay, determining significant odds changes that reflect the actual state of play, the bet will be rejected and the stake returned to the customer at the end of</w:t>
      </w:r>
      <w:r w:rsidRPr="000227EC">
        <w:t xml:space="preserve"> </w:t>
      </w:r>
      <w:r w:rsidR="00636825" w:rsidRPr="000227EC">
        <w:t xml:space="preserve">the </w:t>
      </w:r>
      <w:r>
        <w:t>acceptance period.</w:t>
      </w:r>
      <w:r w:rsidR="000028DB">
        <w:t xml:space="preserve"> </w:t>
      </w:r>
      <w:r>
        <w:t xml:space="preserve">A message notifying the rejection or acceptance will be displayed in the betting slip; it's </w:t>
      </w:r>
      <w:r w:rsidR="00636825" w:rsidRPr="000227EC">
        <w:t>the</w:t>
      </w:r>
      <w:r w:rsidR="00636825">
        <w:t xml:space="preserve"> </w:t>
      </w:r>
      <w:r>
        <w:t>customer's responsibility to check whether a live bet was accepted or not in the Bet History section of his account;</w:t>
      </w:r>
    </w:p>
    <w:p w:rsidR="008E25EB" w:rsidRPr="000227EC" w:rsidRDefault="008E25EB" w:rsidP="008E5997">
      <w:pPr>
        <w:numPr>
          <w:ilvl w:val="1"/>
          <w:numId w:val="27"/>
        </w:numPr>
        <w:spacing w:before="100" w:beforeAutospacing="1" w:after="100" w:afterAutospacing="1" w:line="240" w:lineRule="auto"/>
        <w:jc w:val="both"/>
      </w:pPr>
      <w:r w:rsidRPr="000227EC">
        <w:rPr>
          <w:rStyle w:val="Strong"/>
        </w:rPr>
        <w:t>Example 1:</w:t>
      </w:r>
      <w:r w:rsidRPr="000227EC">
        <w:t xml:space="preserve"> In-running soccer game, </w:t>
      </w:r>
      <w:r w:rsidR="00076468" w:rsidRPr="000227EC">
        <w:t xml:space="preserve">a </w:t>
      </w:r>
      <w:r w:rsidRPr="000227EC">
        <w:t xml:space="preserve">customer placed a bet </w:t>
      </w:r>
      <w:r w:rsidR="00076468" w:rsidRPr="000227EC">
        <w:t>on</w:t>
      </w:r>
      <w:r w:rsidRPr="000227EC">
        <w:t xml:space="preserve"> 1X2 market and a goal is scored while his bet is still in pending, waiting for approval. The system will automatically reject this bet at the end of bet’s acceptance delay due to the new state of play, there are significant odds changes in 1X2 market;</w:t>
      </w:r>
    </w:p>
    <w:p w:rsidR="008E25EB" w:rsidRPr="000227EC" w:rsidRDefault="008E25EB" w:rsidP="008E5997">
      <w:pPr>
        <w:numPr>
          <w:ilvl w:val="1"/>
          <w:numId w:val="27"/>
        </w:numPr>
        <w:spacing w:before="100" w:beforeAutospacing="1" w:after="100" w:afterAutospacing="1" w:line="240" w:lineRule="auto"/>
        <w:jc w:val="both"/>
      </w:pPr>
      <w:r w:rsidRPr="000227EC">
        <w:rPr>
          <w:rStyle w:val="Strong"/>
        </w:rPr>
        <w:t>Example 2:</w:t>
      </w:r>
      <w:r w:rsidRPr="000227EC">
        <w:t xml:space="preserve"> In-running basketball game, </w:t>
      </w:r>
      <w:r w:rsidR="00FE78B6" w:rsidRPr="000227EC">
        <w:t xml:space="preserve">a </w:t>
      </w:r>
      <w:r w:rsidRPr="000227EC">
        <w:t xml:space="preserve">customer placed a bet </w:t>
      </w:r>
      <w:r w:rsidR="00076468" w:rsidRPr="000227EC">
        <w:t>on</w:t>
      </w:r>
      <w:r w:rsidRPr="000227EC">
        <w:t xml:space="preserve"> Over Under X Points market and a 3-pointer is scored while his bet is still in pending, waiting for approval. The system will automatically reject this bet at the end of bet’s acceptance delay if those 3 points trigger significant changes in Over / Under odds;</w:t>
      </w:r>
    </w:p>
    <w:p w:rsidR="008E25EB" w:rsidRPr="000227EC" w:rsidRDefault="008E25EB" w:rsidP="008E5997">
      <w:pPr>
        <w:numPr>
          <w:ilvl w:val="0"/>
          <w:numId w:val="27"/>
        </w:numPr>
        <w:spacing w:before="100" w:beforeAutospacing="1" w:after="100" w:afterAutospacing="1" w:line="240" w:lineRule="auto"/>
        <w:jc w:val="both"/>
      </w:pPr>
      <w:r w:rsidRPr="000227EC">
        <w:t>A multiple bet which contain</w:t>
      </w:r>
      <w:r w:rsidR="003D4C97" w:rsidRPr="000227EC">
        <w:t>s</w:t>
      </w:r>
      <w:r w:rsidRPr="000227EC">
        <w:t xml:space="preserve"> one or more live selections will be accepted if and only each live selection is accepted by the system after the acceptance delay. If there is one live selection which is not </w:t>
      </w:r>
      <w:r w:rsidR="000028DB" w:rsidRPr="000227EC">
        <w:t>accepted,</w:t>
      </w:r>
      <w:r w:rsidRPr="000227EC">
        <w:t xml:space="preserve"> then the multiple bet will </w:t>
      </w:r>
      <w:r w:rsidR="000028DB" w:rsidRPr="000227EC">
        <w:t xml:space="preserve">be </w:t>
      </w:r>
      <w:r w:rsidRPr="000227EC">
        <w:t xml:space="preserve">automatically </w:t>
      </w:r>
      <w:r w:rsidR="000028DB" w:rsidRPr="000227EC">
        <w:t>rejected</w:t>
      </w:r>
      <w:r w:rsidRPr="000227EC">
        <w:t>.</w:t>
      </w:r>
    </w:p>
    <w:p w:rsidR="008E25EB" w:rsidRPr="000227EC" w:rsidRDefault="008E25EB" w:rsidP="008E5997">
      <w:pPr>
        <w:numPr>
          <w:ilvl w:val="1"/>
          <w:numId w:val="27"/>
        </w:numPr>
        <w:spacing w:before="100" w:beforeAutospacing="1" w:after="100" w:afterAutospacing="1" w:line="240" w:lineRule="auto"/>
        <w:jc w:val="both"/>
      </w:pPr>
      <w:r w:rsidRPr="000227EC">
        <w:rPr>
          <w:rStyle w:val="Strong"/>
        </w:rPr>
        <w:t>Example:</w:t>
      </w:r>
      <w:r w:rsidRPr="000227EC">
        <w:t xml:space="preserve"> Customer makes a m</w:t>
      </w:r>
      <w:r w:rsidR="000028DB" w:rsidRPr="000227EC">
        <w:t>ultiple bet with Chelsea to win</w:t>
      </w:r>
      <w:r w:rsidRPr="000227EC">
        <w:t xml:space="preserve">, ManUtd to win and </w:t>
      </w:r>
      <w:r w:rsidR="000227EC" w:rsidRPr="000227EC">
        <w:t>Liverpool</w:t>
      </w:r>
      <w:r w:rsidRPr="000227EC">
        <w:t xml:space="preserve"> to win, all 3 matches are in-play, Chelsea to win selection is not accepted after acceptance delay because of a goal being scored while the multiple bet was in pending, the system will automatically void all 3 selections, the stake returned to the customer.</w:t>
      </w:r>
    </w:p>
    <w:p w:rsidR="008E25EB" w:rsidRPr="000227EC" w:rsidRDefault="008E25EB" w:rsidP="008E5997">
      <w:pPr>
        <w:numPr>
          <w:ilvl w:val="0"/>
          <w:numId w:val="27"/>
        </w:numPr>
        <w:spacing w:before="100" w:beforeAutospacing="1" w:after="100" w:afterAutospacing="1" w:line="240" w:lineRule="auto"/>
        <w:jc w:val="both"/>
      </w:pPr>
      <w:r w:rsidRPr="000227EC">
        <w:t xml:space="preserve">If a match venue is changed (other than to the away team's ground) then bets already placed will stand providing the home team is still designated as such. If the home and away team for a listed match are </w:t>
      </w:r>
      <w:r w:rsidR="003F4FDB" w:rsidRPr="000227EC">
        <w:t>reversed,</w:t>
      </w:r>
      <w:r w:rsidRPr="000227EC">
        <w:t xml:space="preserve"> then bets placed based on the original </w:t>
      </w:r>
      <w:r w:rsidR="003F4FDB" w:rsidRPr="000227EC">
        <w:t xml:space="preserve">listing will be </w:t>
      </w:r>
      <w:r w:rsidR="00E45C48" w:rsidRPr="000227EC">
        <w:rPr>
          <w:color w:val="000000" w:themeColor="text1"/>
        </w:rPr>
        <w:t>void</w:t>
      </w:r>
      <w:r w:rsidR="003F4FDB" w:rsidRPr="000227EC">
        <w:t xml:space="preserve">. </w:t>
      </w:r>
      <w:r w:rsidRPr="000227EC">
        <w:t xml:space="preserve">We will </w:t>
      </w:r>
      <w:r w:rsidR="003F4FDB" w:rsidRPr="000227EC">
        <w:t>endeavor</w:t>
      </w:r>
      <w:r w:rsidRPr="000227EC">
        <w:t xml:space="preserve"> to identify on</w:t>
      </w:r>
      <w:r w:rsidR="003D4C97" w:rsidRPr="000227EC">
        <w:t xml:space="preserve"> our w</w:t>
      </w:r>
      <w:r w:rsidRPr="000227EC">
        <w:t>ebsite all matches played at a neutral venue. For matches played at a neutral venue (whether indicated on our site or not), bets will stand regardless of which team is listed as the home team. In the event of a match being played on a neutral ground the team displayed first will be considered as the home team</w:t>
      </w:r>
      <w:r w:rsidR="005A2255" w:rsidRPr="000227EC">
        <w:t>.</w:t>
      </w:r>
      <w:r w:rsidRPr="000227EC">
        <w:t xml:space="preserve"> </w:t>
      </w:r>
    </w:p>
    <w:p w:rsidR="003C14BD" w:rsidRPr="00711F4F" w:rsidRDefault="003C14BD" w:rsidP="003C14BD">
      <w:pPr>
        <w:rPr>
          <w:b/>
        </w:rPr>
      </w:pPr>
      <w:r w:rsidRPr="00711F4F">
        <w:rPr>
          <w:b/>
        </w:rPr>
        <w:t>FOOTBALL</w:t>
      </w:r>
    </w:p>
    <w:p w:rsidR="003C14BD" w:rsidRDefault="00E127F0" w:rsidP="00711F4F">
      <w:pPr>
        <w:jc w:val="both"/>
      </w:pPr>
      <w:r>
        <w:t xml:space="preserve">1. </w:t>
      </w:r>
      <w:r w:rsidR="003C14BD">
        <w:t xml:space="preserve">Football starting dates and times displayed on our website are an indication only and are not guaranteed to be correct. If a game </w:t>
      </w:r>
      <w:r w:rsidR="007E7FB5">
        <w:t>is</w:t>
      </w:r>
      <w:r w:rsidR="007E7FB5" w:rsidRPr="000423EB">
        <w:rPr>
          <w:lang w:eastAsia="zh-CN"/>
        </w:rPr>
        <w:t xml:space="preserve"> suspended</w:t>
      </w:r>
      <w:r w:rsidR="00675F99" w:rsidRPr="000423EB">
        <w:t xml:space="preserve"> </w:t>
      </w:r>
      <w:r w:rsidR="007E7FB5" w:rsidRPr="000423EB">
        <w:t>or</w:t>
      </w:r>
      <w:r w:rsidR="007E7FB5">
        <w:t xml:space="preserve"> postponed</w:t>
      </w:r>
      <w:r w:rsidR="003C14BD">
        <w:t xml:space="preserve">, all bets will have action 48 hours after kickoff. If we receive news that a postponed game has been rescheduled for some time </w:t>
      </w:r>
      <w:r w:rsidR="003C14BD" w:rsidRPr="000423EB">
        <w:t xml:space="preserve">after </w:t>
      </w:r>
      <w:r w:rsidR="001E6FCF" w:rsidRPr="000423EB">
        <w:t>48 hours</w:t>
      </w:r>
      <w:r w:rsidR="003C14BD">
        <w:t>, we will immediately return all funds from pending bets;</w:t>
      </w:r>
    </w:p>
    <w:p w:rsidR="009E6AA8" w:rsidRDefault="00E127F0" w:rsidP="00711F4F">
      <w:pPr>
        <w:jc w:val="both"/>
      </w:pPr>
      <w:r>
        <w:t xml:space="preserve">2. </w:t>
      </w:r>
      <w:r w:rsidR="008E50FB" w:rsidRPr="000423EB">
        <w:t xml:space="preserve">If a </w:t>
      </w:r>
      <w:r w:rsidR="008C7FE3">
        <w:t>match</w:t>
      </w:r>
      <w:r w:rsidR="008E50FB" w:rsidRPr="000423EB">
        <w:t xml:space="preserve"> is postponed, cancelled or does not start at the time displayed in the betting offer </w:t>
      </w:r>
      <w:r w:rsidR="00003A84" w:rsidRPr="000423EB">
        <w:t>and</w:t>
      </w:r>
      <w:r w:rsidR="00003A84">
        <w:t xml:space="preserve"> rescheduled</w:t>
      </w:r>
      <w:r w:rsidR="003C14BD">
        <w:t xml:space="preserve"> for a date within </w:t>
      </w:r>
      <w:r w:rsidR="001E6FCF" w:rsidRPr="000423EB">
        <w:t xml:space="preserve">48 </w:t>
      </w:r>
      <w:r w:rsidR="00003A84" w:rsidRPr="000423EB">
        <w:t>hours</w:t>
      </w:r>
      <w:r w:rsidR="00003A84">
        <w:t xml:space="preserve"> and</w:t>
      </w:r>
      <w:r w:rsidR="003C14BD">
        <w:t xml:space="preserve"> then postponed again, all bets will have action for yet another </w:t>
      </w:r>
      <w:r w:rsidR="001E6FCF" w:rsidRPr="000423EB">
        <w:t xml:space="preserve">48 </w:t>
      </w:r>
      <w:r w:rsidR="00003A84" w:rsidRPr="000423EB">
        <w:t>hours</w:t>
      </w:r>
      <w:r w:rsidR="00003A84">
        <w:t xml:space="preserve"> from</w:t>
      </w:r>
      <w:r w:rsidR="003C14BD">
        <w:t xml:space="preserve"> the last rescheduled date. This process would continue until (a) such time when the game was scheduled for some time after </w:t>
      </w:r>
      <w:r w:rsidR="001E6FCF" w:rsidRPr="000423EB">
        <w:t xml:space="preserve">96 </w:t>
      </w:r>
      <w:r w:rsidR="00003A84" w:rsidRPr="000423EB">
        <w:t>hours</w:t>
      </w:r>
      <w:r w:rsidR="00003A84">
        <w:t xml:space="preserve"> (</w:t>
      </w:r>
      <w:r w:rsidR="003C14BD">
        <w:t xml:space="preserve">bets voided) or (b) would </w:t>
      </w:r>
      <w:r w:rsidR="00AC7757">
        <w:t>continue</w:t>
      </w:r>
      <w:r w:rsidR="003C14BD">
        <w:t xml:space="preserve"> as long as postponed game kept getting rescheduled within </w:t>
      </w:r>
      <w:r w:rsidR="001E6FCF" w:rsidRPr="000423EB">
        <w:t>48 hours</w:t>
      </w:r>
      <w:r w:rsidR="003C14BD">
        <w:t>;</w:t>
      </w:r>
    </w:p>
    <w:p w:rsidR="002650A3" w:rsidRPr="00BA5E84" w:rsidRDefault="002650A3" w:rsidP="00711F4F">
      <w:pPr>
        <w:jc w:val="both"/>
      </w:pPr>
      <w:r>
        <w:rPr>
          <w:lang w:eastAsia="zh-CN"/>
        </w:rPr>
        <w:t>3</w:t>
      </w:r>
      <w:r w:rsidR="00E127F0">
        <w:t xml:space="preserve">. </w:t>
      </w:r>
      <w:r>
        <w:t>Unless otherwise specified, bets on the outcome of a match will be decided based on two halves of 45 minutes each and any time the referee adds to compensate for injuries and other stoppages. It does not include periods of extra time nor penalty shootouts. Occasionally, Tournaments, Friendl</w:t>
      </w:r>
      <w:r w:rsidR="00D525EF">
        <w:t>ies</w:t>
      </w:r>
      <w:r>
        <w:t xml:space="preserve">, or other matches may have scheduled time frames different than two 45 minute halves. If </w:t>
      </w:r>
      <w:r w:rsidRPr="00F7415A">
        <w:rPr>
          <w:b/>
        </w:rPr>
        <w:t>Jetbull</w:t>
      </w:r>
      <w:r>
        <w:t xml:space="preserve"> does not make special note that a match will play a time other than the standard two halves of 45 minutes each, all bets will stand;</w:t>
      </w:r>
    </w:p>
    <w:p w:rsidR="002650A3" w:rsidRPr="00E642AA" w:rsidRDefault="002650A3" w:rsidP="00711F4F">
      <w:pPr>
        <w:spacing w:before="100" w:beforeAutospacing="1" w:after="100" w:afterAutospacing="1" w:line="240" w:lineRule="auto"/>
        <w:jc w:val="both"/>
        <w:rPr>
          <w:rFonts w:eastAsia="Times New Roman" w:cs="Times New Roman"/>
          <w:color w:val="000000"/>
        </w:rPr>
      </w:pPr>
      <w:r w:rsidRPr="00BA5E84">
        <w:rPr>
          <w:rFonts w:eastAsia="Times New Roman" w:cs="Times New Roman"/>
          <w:color w:val="000000"/>
        </w:rPr>
        <w:t>4.  If a match is abandoned before full time is reached, and not completed in the day it was scheduled before, bets on the outcome of the match are considered void and all stakes shall be returned, except for those bets the outcome of which has already been determi</w:t>
      </w:r>
      <w:r w:rsidR="00E642AA">
        <w:rPr>
          <w:rFonts w:eastAsia="Times New Roman" w:cs="Times New Roman"/>
          <w:color w:val="000000"/>
        </w:rPr>
        <w:t>ned at the time of abandonment;</w:t>
      </w:r>
    </w:p>
    <w:p w:rsidR="00C66447" w:rsidRPr="000423EB" w:rsidRDefault="00C66447" w:rsidP="00711F4F">
      <w:pPr>
        <w:jc w:val="both"/>
      </w:pPr>
      <w:r w:rsidRPr="000423EB">
        <w:rPr>
          <w:rFonts w:ascii="Calibri" w:hAnsi="Calibri"/>
          <w:b/>
          <w:i/>
        </w:rPr>
        <w:t>Example</w:t>
      </w:r>
      <w:r w:rsidR="00C30F2A" w:rsidRPr="000423EB">
        <w:rPr>
          <w:rFonts w:ascii="Calibri" w:hAnsi="Calibri"/>
          <w:b/>
          <w:i/>
        </w:rPr>
        <w:t>s</w:t>
      </w:r>
      <w:r w:rsidRPr="000423EB">
        <w:t>: Milan - Inter abandoned in min 74 at 2-0, half time score 1-0</w:t>
      </w:r>
    </w:p>
    <w:p w:rsidR="00437604" w:rsidRPr="000423EB" w:rsidRDefault="00E642AA" w:rsidP="00711F4F">
      <w:pPr>
        <w:spacing w:line="240" w:lineRule="auto"/>
        <w:jc w:val="both"/>
        <w:rPr>
          <w:rFonts w:ascii="Calibri" w:hAnsi="Calibri"/>
        </w:rPr>
      </w:pPr>
      <w:r w:rsidRPr="000423EB">
        <w:rPr>
          <w:rFonts w:ascii="Calibri" w:hAnsi="Calibri"/>
        </w:rPr>
        <w:t>-&gt;</w:t>
      </w:r>
      <w:r w:rsidR="00C30F2A" w:rsidRPr="000423EB">
        <w:rPr>
          <w:rFonts w:ascii="Calibri" w:hAnsi="Calibri"/>
        </w:rPr>
        <w:t xml:space="preserve"> I win if I</w:t>
      </w:r>
      <w:r w:rsidR="00437604" w:rsidRPr="000423EB">
        <w:rPr>
          <w:rFonts w:ascii="Calibri" w:hAnsi="Calibri"/>
        </w:rPr>
        <w:t xml:space="preserve"> placed a bet on Milan to win First Half</w:t>
      </w:r>
    </w:p>
    <w:p w:rsidR="00C30F2A" w:rsidRPr="000423EB" w:rsidRDefault="00E642AA" w:rsidP="00711F4F">
      <w:pPr>
        <w:spacing w:line="240" w:lineRule="auto"/>
        <w:jc w:val="both"/>
        <w:rPr>
          <w:rFonts w:ascii="Calibri" w:hAnsi="Calibri"/>
        </w:rPr>
      </w:pPr>
      <w:r w:rsidRPr="000423EB">
        <w:rPr>
          <w:rFonts w:ascii="Calibri" w:hAnsi="Calibri"/>
        </w:rPr>
        <w:t>-&gt;</w:t>
      </w:r>
      <w:r w:rsidR="00C30F2A" w:rsidRPr="000423EB">
        <w:rPr>
          <w:rFonts w:ascii="Calibri" w:hAnsi="Calibri"/>
        </w:rPr>
        <w:t xml:space="preserve"> I lose if I placed a bet on Over 1.5 Goals at half time</w:t>
      </w:r>
    </w:p>
    <w:p w:rsidR="00C30F2A" w:rsidRPr="000423EB" w:rsidRDefault="00C30F2A" w:rsidP="00711F4F">
      <w:pPr>
        <w:spacing w:line="240" w:lineRule="auto"/>
        <w:jc w:val="both"/>
        <w:rPr>
          <w:rFonts w:ascii="Calibri" w:hAnsi="Calibri"/>
        </w:rPr>
      </w:pPr>
      <w:r w:rsidRPr="000423EB">
        <w:rPr>
          <w:rFonts w:ascii="Calibri" w:hAnsi="Calibri"/>
        </w:rPr>
        <w:t xml:space="preserve">-&gt; I win if I placed a bet on Over 1.5 </w:t>
      </w:r>
      <w:r w:rsidR="00437604" w:rsidRPr="000423EB">
        <w:rPr>
          <w:rFonts w:ascii="Calibri" w:hAnsi="Calibri"/>
        </w:rPr>
        <w:t>G</w:t>
      </w:r>
      <w:r w:rsidRPr="000423EB">
        <w:rPr>
          <w:rFonts w:ascii="Calibri" w:hAnsi="Calibri"/>
        </w:rPr>
        <w:t>oals Full time</w:t>
      </w:r>
    </w:p>
    <w:p w:rsidR="00C30F2A" w:rsidRPr="000423EB" w:rsidRDefault="00C30F2A" w:rsidP="00711F4F">
      <w:pPr>
        <w:spacing w:line="240" w:lineRule="auto"/>
        <w:jc w:val="both"/>
        <w:rPr>
          <w:rFonts w:ascii="Calibri" w:hAnsi="Calibri"/>
        </w:rPr>
      </w:pPr>
      <w:r w:rsidRPr="000423EB">
        <w:rPr>
          <w:rFonts w:ascii="Calibri" w:hAnsi="Calibri"/>
        </w:rPr>
        <w:t>-&gt; I will get my stake back if I placed a bet on O/U 2.5 Full time</w:t>
      </w:r>
    </w:p>
    <w:p w:rsidR="005C18EA" w:rsidRPr="000423EB" w:rsidRDefault="005C18EA" w:rsidP="00711F4F">
      <w:pPr>
        <w:spacing w:line="240" w:lineRule="auto"/>
        <w:jc w:val="both"/>
        <w:rPr>
          <w:rFonts w:ascii="Calibri" w:hAnsi="Calibri"/>
        </w:rPr>
      </w:pPr>
      <w:r w:rsidRPr="000423EB">
        <w:rPr>
          <w:rFonts w:ascii="Calibri" w:hAnsi="Calibri"/>
        </w:rPr>
        <w:t xml:space="preserve">-&gt; I will get my stake back if I placed a bet on Milan to win at Asian Handicap -1.5 </w:t>
      </w:r>
    </w:p>
    <w:p w:rsidR="00383892" w:rsidRPr="000423EB" w:rsidRDefault="00443E47" w:rsidP="00711F4F">
      <w:pPr>
        <w:jc w:val="both"/>
      </w:pPr>
      <w:r w:rsidRPr="000227EC">
        <w:t>5</w:t>
      </w:r>
      <w:r w:rsidR="00613E7F" w:rsidRPr="000227EC">
        <w:t xml:space="preserve">. </w:t>
      </w:r>
      <w:r w:rsidR="00613E7F" w:rsidRPr="000227EC">
        <w:rPr>
          <w:b/>
        </w:rPr>
        <w:t>Over</w:t>
      </w:r>
      <w:r w:rsidR="00E717A7" w:rsidRPr="000227EC">
        <w:rPr>
          <w:b/>
        </w:rPr>
        <w:t>/Under</w:t>
      </w:r>
      <w:r w:rsidR="003C14BD" w:rsidRPr="000227EC">
        <w:t xml:space="preserve">: </w:t>
      </w:r>
      <w:r w:rsidR="00383892" w:rsidRPr="000227EC">
        <w:t xml:space="preserve">In the event of a game being abandoned before 90 minutes have been played all bets are </w:t>
      </w:r>
      <w:r w:rsidR="00D525EF" w:rsidRPr="000227EC">
        <w:t xml:space="preserve">considered </w:t>
      </w:r>
      <w:r w:rsidR="00383892" w:rsidRPr="000227EC">
        <w:t>void unless settlement of bets is already determined. Please refer to the following examples regarding settlement of bets:</w:t>
      </w:r>
    </w:p>
    <w:p w:rsidR="00383892" w:rsidRPr="002E48F0" w:rsidRDefault="00383892" w:rsidP="002E48F0">
      <w:pPr>
        <w:jc w:val="both"/>
        <w:rPr>
          <w:rFonts w:ascii="Calibri" w:hAnsi="Calibri"/>
          <w:b/>
          <w:i/>
        </w:rPr>
      </w:pPr>
      <w:r w:rsidRPr="000423EB">
        <w:rPr>
          <w:rFonts w:ascii="Calibri" w:hAnsi="Calibri"/>
          <w:b/>
          <w:i/>
        </w:rPr>
        <w:t>Example 1:</w:t>
      </w:r>
      <w:r w:rsidR="002E48F0">
        <w:rPr>
          <w:rFonts w:ascii="Calibri" w:hAnsi="Calibri"/>
          <w:b/>
          <w:i/>
        </w:rPr>
        <w:t xml:space="preserve"> </w:t>
      </w:r>
      <w:r w:rsidRPr="000423EB">
        <w:rPr>
          <w:rFonts w:ascii="Calibri" w:hAnsi="Calibri"/>
        </w:rPr>
        <w:t>Over Under 2</w:t>
      </w:r>
      <w:r w:rsidR="002E48F0">
        <w:rPr>
          <w:rFonts w:ascii="Calibri" w:hAnsi="Calibri"/>
          <w:b/>
          <w:i/>
        </w:rPr>
        <w:t xml:space="preserve">. </w:t>
      </w:r>
      <w:r w:rsidRPr="000423EB">
        <w:rPr>
          <w:rFonts w:ascii="Calibri" w:hAnsi="Calibri"/>
        </w:rPr>
        <w:t>I place a bet on Over 2.</w:t>
      </w:r>
    </w:p>
    <w:p w:rsidR="00383892" w:rsidRPr="000423EB" w:rsidRDefault="00383892" w:rsidP="00711F4F">
      <w:pPr>
        <w:spacing w:line="240" w:lineRule="auto"/>
        <w:jc w:val="both"/>
        <w:rPr>
          <w:rFonts w:ascii="Calibri" w:hAnsi="Calibri"/>
        </w:rPr>
      </w:pPr>
      <w:r w:rsidRPr="000423EB">
        <w:rPr>
          <w:rFonts w:ascii="Calibri" w:hAnsi="Calibri"/>
        </w:rPr>
        <w:t>-&gt; I win the bet when:</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 xml:space="preserve">The total number of goals scored is higher than 2 (e.g. final score: 2-1, 2-3, 3-0, </w:t>
      </w:r>
    </w:p>
    <w:p w:rsidR="00383892" w:rsidRPr="000423EB" w:rsidRDefault="00383892" w:rsidP="00711F4F">
      <w:pPr>
        <w:spacing w:line="240" w:lineRule="auto"/>
        <w:ind w:left="720"/>
        <w:jc w:val="both"/>
        <w:rPr>
          <w:rFonts w:ascii="Calibri" w:hAnsi="Calibri"/>
        </w:rPr>
      </w:pPr>
      <w:r w:rsidRPr="000423EB">
        <w:rPr>
          <w:rFonts w:ascii="Calibri" w:hAnsi="Calibri"/>
        </w:rPr>
        <w:t>1-3, 3-3, 2-2, etc.)</w:t>
      </w:r>
    </w:p>
    <w:p w:rsidR="00383892" w:rsidRPr="000423EB" w:rsidRDefault="00383892" w:rsidP="00711F4F">
      <w:pPr>
        <w:spacing w:line="240" w:lineRule="auto"/>
        <w:jc w:val="both"/>
        <w:rPr>
          <w:rFonts w:ascii="Calibri" w:hAnsi="Calibri"/>
        </w:rPr>
      </w:pPr>
      <w:r w:rsidRPr="000423EB">
        <w:rPr>
          <w:rFonts w:ascii="Calibri" w:hAnsi="Calibri"/>
        </w:rPr>
        <w:t>-&gt; I lose the bet when:</w:t>
      </w:r>
    </w:p>
    <w:p w:rsidR="00383892" w:rsidRDefault="00383892" w:rsidP="00711F4F">
      <w:pPr>
        <w:numPr>
          <w:ilvl w:val="0"/>
          <w:numId w:val="1"/>
        </w:numPr>
        <w:suppressAutoHyphens/>
        <w:spacing w:after="0" w:line="240" w:lineRule="auto"/>
        <w:jc w:val="both"/>
        <w:rPr>
          <w:rFonts w:ascii="Calibri" w:hAnsi="Calibri"/>
        </w:rPr>
      </w:pPr>
      <w:r w:rsidRPr="000423EB">
        <w:rPr>
          <w:rFonts w:ascii="Calibri" w:hAnsi="Calibri"/>
        </w:rPr>
        <w:t>The total number of goals score is lower than 2 (e.g. final score: 0-0, 1-0, 0-1)</w:t>
      </w:r>
    </w:p>
    <w:p w:rsidR="0048492D" w:rsidRPr="0048492D" w:rsidRDefault="0048492D" w:rsidP="00711F4F">
      <w:pPr>
        <w:suppressAutoHyphens/>
        <w:spacing w:after="0" w:line="240" w:lineRule="auto"/>
        <w:ind w:left="720"/>
        <w:jc w:val="both"/>
        <w:rPr>
          <w:rFonts w:ascii="Calibri" w:hAnsi="Calibri"/>
        </w:rPr>
      </w:pPr>
    </w:p>
    <w:p w:rsidR="00383892" w:rsidRPr="000423EB" w:rsidRDefault="00383892" w:rsidP="00711F4F">
      <w:pPr>
        <w:spacing w:line="240" w:lineRule="auto"/>
        <w:jc w:val="both"/>
        <w:rPr>
          <w:rFonts w:ascii="Calibri" w:hAnsi="Calibri"/>
        </w:rPr>
      </w:pPr>
      <w:r w:rsidRPr="000423EB">
        <w:rPr>
          <w:rFonts w:ascii="Calibri" w:hAnsi="Calibri"/>
        </w:rPr>
        <w:t>-&gt; I get my stake back when:</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The total number of goals score is 2 (e.g. final score: 1-1, 2-0, 0-2)</w:t>
      </w:r>
    </w:p>
    <w:p w:rsidR="008029C8" w:rsidRDefault="008029C8" w:rsidP="00711F4F">
      <w:pPr>
        <w:spacing w:line="240" w:lineRule="auto"/>
        <w:jc w:val="both"/>
        <w:rPr>
          <w:rFonts w:ascii="Calibri" w:hAnsi="Calibri"/>
        </w:rPr>
      </w:pPr>
    </w:p>
    <w:p w:rsidR="00383892" w:rsidRPr="003064FD" w:rsidRDefault="00383892" w:rsidP="00711F4F">
      <w:pPr>
        <w:spacing w:line="240" w:lineRule="auto"/>
        <w:jc w:val="both"/>
        <w:rPr>
          <w:rFonts w:ascii="Calibri" w:hAnsi="Calibri"/>
          <w:b/>
          <w:i/>
        </w:rPr>
      </w:pPr>
      <w:r w:rsidRPr="000423EB">
        <w:rPr>
          <w:rFonts w:ascii="Calibri" w:hAnsi="Calibri"/>
          <w:b/>
          <w:i/>
        </w:rPr>
        <w:t xml:space="preserve">Example 2: </w:t>
      </w:r>
      <w:r w:rsidRPr="000423EB">
        <w:rPr>
          <w:rFonts w:ascii="Calibri" w:hAnsi="Calibri"/>
        </w:rPr>
        <w:t>Over Under 2.5</w:t>
      </w:r>
      <w:r w:rsidR="003064FD">
        <w:rPr>
          <w:rFonts w:ascii="Calibri" w:hAnsi="Calibri"/>
        </w:rPr>
        <w:t xml:space="preserve">. </w:t>
      </w:r>
      <w:r w:rsidR="0048492D">
        <w:rPr>
          <w:rFonts w:ascii="Calibri" w:hAnsi="Calibri"/>
        </w:rPr>
        <w:t>I place a bet on Over 2.5</w:t>
      </w:r>
    </w:p>
    <w:p w:rsidR="00383892" w:rsidRPr="000423EB" w:rsidRDefault="00383892" w:rsidP="00711F4F">
      <w:pPr>
        <w:spacing w:line="240" w:lineRule="auto"/>
        <w:jc w:val="both"/>
        <w:rPr>
          <w:rFonts w:ascii="Calibri" w:hAnsi="Calibri"/>
        </w:rPr>
      </w:pPr>
      <w:r w:rsidRPr="000423EB">
        <w:rPr>
          <w:rFonts w:ascii="Calibri" w:hAnsi="Calibri"/>
        </w:rPr>
        <w:t>-&gt; I win the bet when:</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 xml:space="preserve">The total number of goals scored &gt;= 3 (e.g. final score: 3-0, 0-3, 2-1, 1-2, 3-1, </w:t>
      </w:r>
    </w:p>
    <w:p w:rsidR="00383892" w:rsidRPr="000423EB" w:rsidRDefault="00383892" w:rsidP="00711F4F">
      <w:pPr>
        <w:spacing w:line="240" w:lineRule="auto"/>
        <w:ind w:left="360"/>
        <w:jc w:val="both"/>
        <w:rPr>
          <w:rFonts w:ascii="Calibri" w:hAnsi="Calibri"/>
        </w:rPr>
      </w:pPr>
      <w:r w:rsidRPr="000423EB">
        <w:rPr>
          <w:rFonts w:ascii="Calibri" w:hAnsi="Calibri"/>
        </w:rPr>
        <w:t xml:space="preserve">      2-4, etc</w:t>
      </w:r>
      <w:r w:rsidR="007B1416">
        <w:rPr>
          <w:rFonts w:ascii="Calibri" w:hAnsi="Calibri"/>
        </w:rPr>
        <w:t>.</w:t>
      </w:r>
      <w:r w:rsidR="0048492D">
        <w:rPr>
          <w:rFonts w:ascii="Calibri" w:hAnsi="Calibri"/>
        </w:rPr>
        <w:t>)</w:t>
      </w:r>
    </w:p>
    <w:p w:rsidR="00383892" w:rsidRPr="000423EB" w:rsidRDefault="00383892" w:rsidP="00711F4F">
      <w:pPr>
        <w:spacing w:line="240" w:lineRule="auto"/>
        <w:jc w:val="both"/>
        <w:rPr>
          <w:rFonts w:ascii="Calibri" w:hAnsi="Calibri"/>
        </w:rPr>
      </w:pPr>
      <w:r w:rsidRPr="000423EB">
        <w:rPr>
          <w:rFonts w:ascii="Calibri" w:hAnsi="Calibri"/>
        </w:rPr>
        <w:t>-&gt; I lose the bet when:</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The total number of goals scored &lt; 3(e.g. final score: 0-0, 1-0, 1-1, 0-1, 2-0, 0-2)</w:t>
      </w:r>
    </w:p>
    <w:p w:rsidR="00383892" w:rsidRPr="000423EB" w:rsidRDefault="00383892" w:rsidP="00711F4F">
      <w:pPr>
        <w:spacing w:line="240" w:lineRule="auto"/>
        <w:jc w:val="both"/>
        <w:rPr>
          <w:rFonts w:ascii="Calibri" w:hAnsi="Calibri"/>
        </w:rPr>
      </w:pPr>
    </w:p>
    <w:p w:rsidR="00383892" w:rsidRPr="000423EB" w:rsidRDefault="003064FD" w:rsidP="00711F4F">
      <w:pPr>
        <w:spacing w:line="240" w:lineRule="auto"/>
        <w:jc w:val="both"/>
        <w:rPr>
          <w:rFonts w:ascii="Calibri" w:hAnsi="Calibri"/>
        </w:rPr>
      </w:pPr>
      <w:r>
        <w:rPr>
          <w:rFonts w:ascii="Calibri" w:hAnsi="Calibri"/>
        </w:rPr>
        <w:t xml:space="preserve">6. </w:t>
      </w:r>
      <w:r w:rsidR="00383892" w:rsidRPr="000423EB">
        <w:rPr>
          <w:rFonts w:ascii="Calibri" w:hAnsi="Calibri"/>
        </w:rPr>
        <w:t>Bets on Over Under with mixed parameter can be half won and half lost, just like in the case of mixed Asian Handicaps.</w:t>
      </w:r>
    </w:p>
    <w:p w:rsidR="00383892" w:rsidRPr="000423EB" w:rsidRDefault="00C94AA0" w:rsidP="00711F4F">
      <w:pPr>
        <w:spacing w:line="240" w:lineRule="auto"/>
        <w:jc w:val="both"/>
        <w:rPr>
          <w:rFonts w:ascii="Calibri" w:hAnsi="Calibri"/>
        </w:rPr>
      </w:pPr>
      <w:r>
        <w:rPr>
          <w:rFonts w:ascii="Calibri" w:hAnsi="Calibri"/>
        </w:rPr>
        <w:t>Examples of mixed Over Under</w:t>
      </w:r>
      <w:r w:rsidR="00383892" w:rsidRPr="000423EB">
        <w:rPr>
          <w:rFonts w:ascii="Calibri" w:hAnsi="Calibri"/>
        </w:rPr>
        <w:t xml:space="preserve"> (OU):</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OU 1.75 – is the result from combining OU 1.5 with OU 2</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OU 2.25 – is the result from combining OU 2 with OU 2.5</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OU 2.75 – is the result from combining OU 2.5 with OU 3</w:t>
      </w:r>
    </w:p>
    <w:p w:rsidR="00383892" w:rsidRPr="000423EB" w:rsidRDefault="00383892" w:rsidP="00711F4F">
      <w:pPr>
        <w:numPr>
          <w:ilvl w:val="0"/>
          <w:numId w:val="1"/>
        </w:numPr>
        <w:suppressAutoHyphens/>
        <w:spacing w:after="0" w:line="240" w:lineRule="auto"/>
        <w:jc w:val="both"/>
        <w:rPr>
          <w:rFonts w:ascii="Calibri" w:hAnsi="Calibri"/>
        </w:rPr>
      </w:pPr>
      <w:r w:rsidRPr="000423EB">
        <w:rPr>
          <w:rFonts w:ascii="Calibri" w:hAnsi="Calibri"/>
        </w:rPr>
        <w:t>OU 3.25 – is the result from combining OU 3 with OU 3.5</w:t>
      </w:r>
    </w:p>
    <w:p w:rsidR="00383892" w:rsidRPr="000423EB" w:rsidRDefault="00383892" w:rsidP="00711F4F">
      <w:pPr>
        <w:spacing w:line="240" w:lineRule="auto"/>
        <w:jc w:val="both"/>
        <w:rPr>
          <w:rFonts w:ascii="Calibri" w:hAnsi="Calibri"/>
        </w:rPr>
      </w:pPr>
    </w:p>
    <w:p w:rsidR="00383892" w:rsidRPr="000423EB" w:rsidRDefault="00383892" w:rsidP="00711F4F">
      <w:pPr>
        <w:spacing w:line="240" w:lineRule="auto"/>
        <w:jc w:val="both"/>
        <w:rPr>
          <w:rFonts w:ascii="Calibri" w:hAnsi="Calibri"/>
          <w:b/>
          <w:i/>
        </w:rPr>
      </w:pPr>
      <w:r w:rsidRPr="000423EB">
        <w:rPr>
          <w:rFonts w:ascii="Calibri" w:hAnsi="Calibri"/>
          <w:b/>
          <w:i/>
        </w:rPr>
        <w:t>Example 3:</w:t>
      </w:r>
    </w:p>
    <w:p w:rsidR="00383892" w:rsidRPr="000423EB" w:rsidRDefault="00383892" w:rsidP="00711F4F">
      <w:pPr>
        <w:spacing w:line="240" w:lineRule="auto"/>
        <w:jc w:val="both"/>
        <w:rPr>
          <w:rFonts w:ascii="Calibri" w:hAnsi="Calibri"/>
        </w:rPr>
      </w:pPr>
      <w:r w:rsidRPr="000423EB">
        <w:rPr>
          <w:rFonts w:ascii="Calibri" w:hAnsi="Calibri"/>
        </w:rPr>
        <w:t>Over Under 2.25</w:t>
      </w:r>
      <w:r w:rsidR="003064FD">
        <w:rPr>
          <w:rFonts w:ascii="Calibri" w:hAnsi="Calibri"/>
        </w:rPr>
        <w:t xml:space="preserve">. </w:t>
      </w:r>
      <w:r w:rsidR="0048492D">
        <w:rPr>
          <w:rFonts w:ascii="Calibri" w:hAnsi="Calibri"/>
        </w:rPr>
        <w:t>I place a bet on Under 2.25</w:t>
      </w:r>
    </w:p>
    <w:p w:rsidR="00383892" w:rsidRPr="000423EB" w:rsidRDefault="00383892" w:rsidP="00711F4F">
      <w:pPr>
        <w:spacing w:line="240" w:lineRule="auto"/>
        <w:jc w:val="both"/>
        <w:rPr>
          <w:rFonts w:ascii="Calibri" w:hAnsi="Calibri"/>
        </w:rPr>
      </w:pPr>
      <w:r w:rsidRPr="000423EB">
        <w:rPr>
          <w:rFonts w:ascii="Calibri" w:hAnsi="Calibri"/>
        </w:rPr>
        <w:t>-&gt; I win the bet when:</w:t>
      </w:r>
    </w:p>
    <w:p w:rsidR="00383892" w:rsidRPr="000423EB" w:rsidRDefault="00383892" w:rsidP="00711F4F">
      <w:pPr>
        <w:numPr>
          <w:ilvl w:val="0"/>
          <w:numId w:val="3"/>
        </w:numPr>
        <w:suppressAutoHyphens/>
        <w:spacing w:after="0" w:line="240" w:lineRule="auto"/>
        <w:jc w:val="both"/>
        <w:rPr>
          <w:rFonts w:ascii="Calibri" w:hAnsi="Calibri"/>
        </w:rPr>
      </w:pPr>
      <w:r w:rsidRPr="000423EB">
        <w:rPr>
          <w:rFonts w:ascii="Calibri" w:hAnsi="Calibri"/>
        </w:rPr>
        <w:t>The total number of goals is &lt;2 (e.g. final score: 0-0, 1-0, 0-1)</w:t>
      </w:r>
    </w:p>
    <w:p w:rsidR="00383892" w:rsidRPr="000423EB" w:rsidRDefault="00383892" w:rsidP="00711F4F">
      <w:pPr>
        <w:spacing w:line="240" w:lineRule="auto"/>
        <w:jc w:val="both"/>
        <w:rPr>
          <w:rFonts w:ascii="Calibri" w:hAnsi="Calibri"/>
        </w:rPr>
      </w:pPr>
    </w:p>
    <w:p w:rsidR="00383892" w:rsidRPr="000423EB" w:rsidRDefault="00383892" w:rsidP="00711F4F">
      <w:pPr>
        <w:spacing w:line="240" w:lineRule="auto"/>
        <w:jc w:val="both"/>
        <w:rPr>
          <w:rFonts w:ascii="Calibri" w:hAnsi="Calibri"/>
        </w:rPr>
      </w:pPr>
      <w:r w:rsidRPr="000423EB">
        <w:rPr>
          <w:rFonts w:ascii="Calibri" w:hAnsi="Calibri"/>
        </w:rPr>
        <w:t>-&gt; I lose the when:</w:t>
      </w:r>
    </w:p>
    <w:p w:rsidR="00383892" w:rsidRPr="000423EB" w:rsidRDefault="00383892" w:rsidP="00711F4F">
      <w:pPr>
        <w:numPr>
          <w:ilvl w:val="0"/>
          <w:numId w:val="3"/>
        </w:numPr>
        <w:suppressAutoHyphens/>
        <w:spacing w:after="0" w:line="240" w:lineRule="auto"/>
        <w:jc w:val="both"/>
        <w:rPr>
          <w:rFonts w:ascii="Calibri" w:hAnsi="Calibri"/>
        </w:rPr>
      </w:pPr>
      <w:r w:rsidRPr="000423EB">
        <w:rPr>
          <w:rFonts w:ascii="Calibri" w:hAnsi="Calibri"/>
        </w:rPr>
        <w:t>The total number of goals is &gt;=3 (e.g. final score: 2-1, 1-2, 3-0, 0-3, 2-2, etc.)</w:t>
      </w:r>
    </w:p>
    <w:p w:rsidR="00383892" w:rsidRPr="000423EB" w:rsidRDefault="00383892" w:rsidP="00711F4F">
      <w:pPr>
        <w:spacing w:line="240" w:lineRule="auto"/>
        <w:jc w:val="both"/>
        <w:rPr>
          <w:rFonts w:ascii="Calibri" w:hAnsi="Calibri"/>
        </w:rPr>
      </w:pPr>
    </w:p>
    <w:p w:rsidR="00383892" w:rsidRPr="000423EB" w:rsidRDefault="00383892" w:rsidP="00711F4F">
      <w:pPr>
        <w:spacing w:line="240" w:lineRule="auto"/>
        <w:jc w:val="both"/>
        <w:rPr>
          <w:rFonts w:ascii="Calibri" w:hAnsi="Calibri"/>
        </w:rPr>
      </w:pPr>
      <w:r w:rsidRPr="000423EB">
        <w:rPr>
          <w:rFonts w:ascii="Calibri" w:hAnsi="Calibri"/>
        </w:rPr>
        <w:t>-&gt; The bet is HALF WON when:</w:t>
      </w:r>
    </w:p>
    <w:p w:rsidR="00383892" w:rsidRDefault="00383892" w:rsidP="00711F4F">
      <w:pPr>
        <w:numPr>
          <w:ilvl w:val="0"/>
          <w:numId w:val="2"/>
        </w:numPr>
        <w:suppressAutoHyphens/>
        <w:spacing w:after="0" w:line="240" w:lineRule="auto"/>
        <w:jc w:val="both"/>
        <w:rPr>
          <w:rFonts w:ascii="Calibri" w:hAnsi="Calibri"/>
        </w:rPr>
      </w:pPr>
      <w:r w:rsidRPr="000423EB">
        <w:rPr>
          <w:rFonts w:ascii="Calibri" w:hAnsi="Calibri"/>
        </w:rPr>
        <w:t>The total number of goals scored is 2 (e.g. final score: 1-1, 2-0, 0-2)</w:t>
      </w:r>
    </w:p>
    <w:p w:rsidR="004E3C9E" w:rsidRPr="000423EB" w:rsidRDefault="004E3C9E" w:rsidP="00711F4F">
      <w:pPr>
        <w:suppressAutoHyphens/>
        <w:spacing w:after="0" w:line="240" w:lineRule="auto"/>
        <w:ind w:left="720"/>
        <w:jc w:val="both"/>
        <w:rPr>
          <w:rFonts w:ascii="Calibri" w:hAnsi="Calibri"/>
        </w:rPr>
      </w:pPr>
    </w:p>
    <w:p w:rsidR="00383892" w:rsidRPr="000423EB" w:rsidRDefault="00383892" w:rsidP="00711F4F">
      <w:pPr>
        <w:spacing w:line="240" w:lineRule="auto"/>
        <w:jc w:val="both"/>
        <w:rPr>
          <w:rFonts w:ascii="Calibri" w:hAnsi="Calibri"/>
        </w:rPr>
      </w:pPr>
      <w:r w:rsidRPr="000423EB">
        <w:rPr>
          <w:rFonts w:ascii="Calibri" w:hAnsi="Calibri"/>
        </w:rPr>
        <w:t xml:space="preserve">-&gt; The odds and winnings calculation system is identical to the one from Asian Handicap </w:t>
      </w:r>
    </w:p>
    <w:p w:rsidR="0048492D" w:rsidRDefault="008C5D4F" w:rsidP="00711F4F">
      <w:pPr>
        <w:jc w:val="both"/>
      </w:pPr>
      <w:r w:rsidRPr="000423EB">
        <w:rPr>
          <w:rFonts w:ascii="Calibri" w:hAnsi="Calibri"/>
          <w:b/>
          <w:i/>
        </w:rPr>
        <w:t>Example</w:t>
      </w:r>
      <w:r w:rsidR="00D525EF">
        <w:rPr>
          <w:rFonts w:ascii="Calibri" w:hAnsi="Calibri"/>
          <w:b/>
          <w:i/>
        </w:rPr>
        <w:t xml:space="preserve"> </w:t>
      </w:r>
      <w:r w:rsidRPr="000423EB">
        <w:rPr>
          <w:rFonts w:ascii="Calibri" w:hAnsi="Calibri"/>
          <w:b/>
          <w:i/>
        </w:rPr>
        <w:t>4</w:t>
      </w:r>
      <w:r w:rsidRPr="000423EB">
        <w:t xml:space="preserve">: </w:t>
      </w:r>
    </w:p>
    <w:p w:rsidR="008C5D4F" w:rsidRPr="000423EB" w:rsidRDefault="008C5D4F" w:rsidP="00711F4F">
      <w:pPr>
        <w:jc w:val="both"/>
      </w:pPr>
      <w:r w:rsidRPr="000423EB">
        <w:t>Milan - Inter abandoned in min 74 at 2-0, half time score 1-0</w:t>
      </w:r>
    </w:p>
    <w:p w:rsidR="008C5D4F" w:rsidRPr="000423EB" w:rsidRDefault="008C5D4F" w:rsidP="00711F4F">
      <w:pPr>
        <w:spacing w:line="240" w:lineRule="auto"/>
        <w:jc w:val="both"/>
        <w:rPr>
          <w:rFonts w:ascii="Calibri" w:hAnsi="Calibri"/>
        </w:rPr>
      </w:pPr>
      <w:r w:rsidRPr="000423EB">
        <w:rPr>
          <w:rFonts w:ascii="Calibri" w:hAnsi="Calibri"/>
        </w:rPr>
        <w:t>-&gt; I lose if I placed a bet on Over 1.5 Goals at half time</w:t>
      </w:r>
    </w:p>
    <w:p w:rsidR="008C5D4F" w:rsidRPr="000423EB" w:rsidRDefault="008C5D4F" w:rsidP="00711F4F">
      <w:pPr>
        <w:spacing w:line="240" w:lineRule="auto"/>
        <w:jc w:val="both"/>
        <w:rPr>
          <w:rFonts w:ascii="Calibri" w:hAnsi="Calibri"/>
        </w:rPr>
      </w:pPr>
      <w:r w:rsidRPr="000423EB">
        <w:rPr>
          <w:rFonts w:ascii="Calibri" w:hAnsi="Calibri"/>
        </w:rPr>
        <w:t>-&gt; I win if I placed a bet on Over 1.5 Goals Full time</w:t>
      </w:r>
    </w:p>
    <w:p w:rsidR="004E3C9E" w:rsidRDefault="008C5D4F" w:rsidP="00711F4F">
      <w:pPr>
        <w:jc w:val="both"/>
        <w:rPr>
          <w:rFonts w:ascii="Calibri" w:hAnsi="Calibri"/>
        </w:rPr>
      </w:pPr>
      <w:r w:rsidRPr="000423EB">
        <w:rPr>
          <w:rFonts w:ascii="Calibri" w:hAnsi="Calibri"/>
        </w:rPr>
        <w:t>-&gt; If I placed a bet on O/U 1.75 Full time, the bet wi</w:t>
      </w:r>
      <w:r w:rsidR="002650A3">
        <w:rPr>
          <w:rFonts w:ascii="Calibri" w:hAnsi="Calibri"/>
        </w:rPr>
        <w:t>ll be half won and half voided</w:t>
      </w:r>
    </w:p>
    <w:p w:rsidR="008C5D4F" w:rsidRDefault="002650A3" w:rsidP="00711F4F">
      <w:pPr>
        <w:jc w:val="both"/>
        <w:rPr>
          <w:rFonts w:ascii="Calibri" w:hAnsi="Calibri"/>
        </w:rPr>
      </w:pPr>
      <w:r>
        <w:rPr>
          <w:rFonts w:ascii="Calibri" w:hAnsi="Calibri"/>
        </w:rPr>
        <w:t xml:space="preserve"> </w:t>
      </w:r>
      <w:r w:rsidR="004E3C9E" w:rsidRPr="004E3C9E">
        <w:rPr>
          <w:rFonts w:ascii="Calibri" w:hAnsi="Calibri"/>
        </w:rPr>
        <w:t>-&gt; If I placed a bet on Over 2 full time, bet will be voided</w:t>
      </w:r>
    </w:p>
    <w:p w:rsidR="004E3C9E" w:rsidRDefault="004E3C9E" w:rsidP="00711F4F">
      <w:pPr>
        <w:jc w:val="both"/>
        <w:rPr>
          <w:rFonts w:ascii="Calibri" w:hAnsi="Calibri"/>
        </w:rPr>
      </w:pPr>
      <w:r w:rsidRPr="004E3C9E">
        <w:rPr>
          <w:rFonts w:ascii="Calibri" w:hAnsi="Calibri"/>
        </w:rPr>
        <w:t>-&gt; If I placed a bet on Over 2.5 full time, bet will be voided</w:t>
      </w:r>
    </w:p>
    <w:p w:rsidR="002650A3" w:rsidRPr="002650A3" w:rsidRDefault="002650A3" w:rsidP="00711F4F">
      <w:pPr>
        <w:jc w:val="both"/>
        <w:rPr>
          <w:rFonts w:ascii="Calibri" w:hAnsi="Calibri"/>
        </w:rPr>
      </w:pPr>
    </w:p>
    <w:p w:rsidR="00431E04" w:rsidRDefault="003064FD" w:rsidP="00711F4F">
      <w:pPr>
        <w:jc w:val="both"/>
      </w:pPr>
      <w:r>
        <w:rPr>
          <w:rFonts w:ascii="Calibri" w:hAnsi="Calibri" w:hint="eastAsia"/>
          <w:lang w:eastAsia="zh-CN"/>
        </w:rPr>
        <w:t>7</w:t>
      </w:r>
      <w:r w:rsidR="0048492D">
        <w:rPr>
          <w:rFonts w:ascii="Calibri" w:hAnsi="Calibri"/>
        </w:rPr>
        <w:t xml:space="preserve">. </w:t>
      </w:r>
      <w:r w:rsidR="008A5782" w:rsidRPr="0048492D">
        <w:rPr>
          <w:rFonts w:ascii="Calibri" w:hAnsi="Calibri"/>
          <w:b/>
        </w:rPr>
        <w:t>Asian Handicap</w:t>
      </w:r>
      <w:r w:rsidR="00543869" w:rsidRPr="0048492D">
        <w:rPr>
          <w:rFonts w:ascii="Calibri" w:hAnsi="Calibri"/>
          <w:b/>
        </w:rPr>
        <w:t xml:space="preserve"> Full </w:t>
      </w:r>
      <w:r w:rsidRPr="0048492D">
        <w:rPr>
          <w:rFonts w:ascii="Calibri" w:hAnsi="Calibri"/>
          <w:b/>
        </w:rPr>
        <w:t>Time</w:t>
      </w:r>
      <w:r w:rsidR="00543869" w:rsidRPr="0048492D">
        <w:rPr>
          <w:rFonts w:ascii="Calibri" w:hAnsi="Calibri"/>
          <w:b/>
        </w:rPr>
        <w:t xml:space="preserve"> Excluding Overtime</w:t>
      </w:r>
      <w:r w:rsidR="008A5782" w:rsidRPr="000423EB">
        <w:rPr>
          <w:rFonts w:ascii="Calibri" w:hAnsi="Calibri"/>
        </w:rPr>
        <w:t>:</w:t>
      </w:r>
      <w:r w:rsidR="0048492D">
        <w:rPr>
          <w:rFonts w:ascii="Calibri" w:hAnsi="Calibri"/>
        </w:rPr>
        <w:t xml:space="preserve"> </w:t>
      </w:r>
      <w:r w:rsidR="00431E04">
        <w:t>It is settled on the result of</w:t>
      </w:r>
      <w:r w:rsidR="008A451C">
        <w:t xml:space="preserve"> the</w:t>
      </w:r>
      <w:r w:rsidR="00431E04">
        <w:t xml:space="preserve"> game. The teams will be given various lines of handicaps and it will be the final result that counts.</w:t>
      </w:r>
    </w:p>
    <w:p w:rsidR="002521BB" w:rsidRPr="000227EC" w:rsidRDefault="008A5782" w:rsidP="00711F4F">
      <w:pPr>
        <w:jc w:val="both"/>
      </w:pPr>
      <w:r w:rsidRPr="000423EB">
        <w:rPr>
          <w:rFonts w:ascii="Calibri" w:hAnsi="Calibri"/>
        </w:rPr>
        <w:t xml:space="preserve"> </w:t>
      </w:r>
      <w:r w:rsidRPr="000227EC">
        <w:rPr>
          <w:rFonts w:ascii="Calibri" w:hAnsi="Calibri"/>
        </w:rPr>
        <w:t xml:space="preserve">This betting type has only </w:t>
      </w:r>
      <w:r w:rsidR="002521BB" w:rsidRPr="000227EC">
        <w:rPr>
          <w:rFonts w:ascii="Calibri" w:hAnsi="Calibri"/>
        </w:rPr>
        <w:t>2 outcomes, draw being excluded</w:t>
      </w:r>
      <w:r w:rsidR="002521BB" w:rsidRPr="000227EC">
        <w:t>:</w:t>
      </w:r>
    </w:p>
    <w:p w:rsidR="008A5782" w:rsidRPr="000227EC" w:rsidRDefault="008A5782" w:rsidP="00711F4F">
      <w:pPr>
        <w:spacing w:line="240" w:lineRule="auto"/>
        <w:jc w:val="both"/>
        <w:rPr>
          <w:rFonts w:ascii="Calibri" w:hAnsi="Calibri"/>
        </w:rPr>
      </w:pPr>
      <w:r w:rsidRPr="000227EC">
        <w:rPr>
          <w:rFonts w:ascii="Calibri" w:hAnsi="Calibri"/>
        </w:rPr>
        <w:t>•</w:t>
      </w:r>
      <w:r w:rsidRPr="000227EC">
        <w:rPr>
          <w:rFonts w:ascii="Calibri" w:hAnsi="Calibri"/>
        </w:rPr>
        <w:tab/>
        <w:t>Home</w:t>
      </w:r>
    </w:p>
    <w:p w:rsidR="008A5782" w:rsidRPr="000227EC" w:rsidRDefault="008A5782" w:rsidP="00711F4F">
      <w:pPr>
        <w:spacing w:line="240" w:lineRule="auto"/>
        <w:jc w:val="both"/>
        <w:rPr>
          <w:rFonts w:ascii="Calibri" w:hAnsi="Calibri"/>
        </w:rPr>
      </w:pPr>
      <w:r w:rsidRPr="000227EC">
        <w:rPr>
          <w:rFonts w:ascii="Calibri" w:hAnsi="Calibri"/>
        </w:rPr>
        <w:t>•</w:t>
      </w:r>
      <w:r w:rsidRPr="000227EC">
        <w:rPr>
          <w:rFonts w:ascii="Calibri" w:hAnsi="Calibri"/>
        </w:rPr>
        <w:tab/>
        <w:t>Away</w:t>
      </w:r>
    </w:p>
    <w:p w:rsidR="008A5782" w:rsidRPr="000423EB" w:rsidRDefault="008A5782" w:rsidP="00711F4F">
      <w:pPr>
        <w:jc w:val="both"/>
        <w:rPr>
          <w:rFonts w:ascii="Calibri" w:hAnsi="Calibri"/>
        </w:rPr>
      </w:pPr>
      <w:r w:rsidRPr="000423EB">
        <w:rPr>
          <w:rFonts w:ascii="Calibri" w:hAnsi="Calibri"/>
        </w:rPr>
        <w:t>Asian Handicap can have 2 types of parameters:</w:t>
      </w:r>
    </w:p>
    <w:p w:rsidR="008A5782" w:rsidRPr="000423EB" w:rsidRDefault="008A5782" w:rsidP="00711F4F">
      <w:pPr>
        <w:jc w:val="both"/>
        <w:rPr>
          <w:rFonts w:ascii="Calibri" w:hAnsi="Calibri"/>
        </w:rPr>
      </w:pPr>
      <w:r w:rsidRPr="000423EB">
        <w:rPr>
          <w:rFonts w:ascii="Calibri" w:hAnsi="Calibri"/>
        </w:rPr>
        <w:t>•</w:t>
      </w:r>
      <w:r w:rsidRPr="000423EB">
        <w:rPr>
          <w:rFonts w:ascii="Calibri" w:hAnsi="Calibri"/>
        </w:rPr>
        <w:tab/>
        <w:t>Integer (e.g. -/+1, -/+2, etc.)</w:t>
      </w:r>
    </w:p>
    <w:p w:rsidR="00383892" w:rsidRPr="000423EB" w:rsidRDefault="008A5782" w:rsidP="00711F4F">
      <w:pPr>
        <w:jc w:val="both"/>
        <w:rPr>
          <w:rFonts w:ascii="Calibri" w:hAnsi="Calibri"/>
        </w:rPr>
      </w:pPr>
      <w:r w:rsidRPr="000423EB">
        <w:rPr>
          <w:rFonts w:ascii="Calibri" w:hAnsi="Calibri"/>
        </w:rPr>
        <w:t>•</w:t>
      </w:r>
      <w:r w:rsidRPr="000423EB">
        <w:rPr>
          <w:rFonts w:ascii="Calibri" w:hAnsi="Calibri"/>
        </w:rPr>
        <w:tab/>
        <w:t>Decimal (e.g. -/+0.5, -/+ 0.75, -/+</w:t>
      </w:r>
      <w:r w:rsidR="000423EB" w:rsidRPr="000423EB">
        <w:rPr>
          <w:rFonts w:ascii="Calibri" w:hAnsi="Calibri" w:hint="eastAsia"/>
          <w:lang w:eastAsia="zh-CN"/>
        </w:rPr>
        <w:t>1</w:t>
      </w:r>
      <w:r w:rsidRPr="000423EB">
        <w:rPr>
          <w:rFonts w:ascii="Calibri" w:hAnsi="Calibri"/>
        </w:rPr>
        <w:t>.25, etc.)</w:t>
      </w:r>
    </w:p>
    <w:p w:rsidR="002521BB" w:rsidRPr="000423EB" w:rsidRDefault="002521BB" w:rsidP="00711F4F">
      <w:pPr>
        <w:jc w:val="both"/>
      </w:pPr>
      <w:r w:rsidRPr="000423EB">
        <w:t>Please refer to the following examples regarding settlement of bets:</w:t>
      </w:r>
    </w:p>
    <w:p w:rsidR="008A5782" w:rsidRPr="000423EB" w:rsidRDefault="008A5782" w:rsidP="00711F4F">
      <w:pPr>
        <w:spacing w:line="240" w:lineRule="auto"/>
        <w:jc w:val="both"/>
        <w:rPr>
          <w:rFonts w:ascii="Calibri" w:hAnsi="Calibri"/>
          <w:b/>
          <w:i/>
        </w:rPr>
      </w:pPr>
      <w:r w:rsidRPr="000423EB">
        <w:rPr>
          <w:rFonts w:ascii="Calibri" w:hAnsi="Calibri"/>
          <w:b/>
          <w:i/>
        </w:rPr>
        <w:t>Example 1:</w:t>
      </w:r>
    </w:p>
    <w:p w:rsidR="008A5782" w:rsidRPr="000423EB" w:rsidRDefault="008A5782" w:rsidP="00711F4F">
      <w:pPr>
        <w:spacing w:line="240" w:lineRule="auto"/>
        <w:jc w:val="both"/>
        <w:rPr>
          <w:rFonts w:ascii="Calibri" w:hAnsi="Calibri"/>
        </w:rPr>
      </w:pPr>
      <w:r w:rsidRPr="000423EB">
        <w:rPr>
          <w:rFonts w:ascii="Calibri" w:hAnsi="Calibri"/>
        </w:rPr>
        <w:t>Match: Chelsea</w:t>
      </w:r>
      <w:r w:rsidR="008A1A8E">
        <w:rPr>
          <w:rFonts w:ascii="Calibri" w:hAnsi="Calibri"/>
        </w:rPr>
        <w:t xml:space="preserve"> -</w:t>
      </w:r>
      <w:r w:rsidRPr="000423EB">
        <w:rPr>
          <w:rFonts w:ascii="Calibri" w:hAnsi="Calibri"/>
        </w:rPr>
        <w:t xml:space="preserve"> Liverpool</w:t>
      </w:r>
    </w:p>
    <w:p w:rsidR="008A5782" w:rsidRPr="000423EB" w:rsidRDefault="008A5782" w:rsidP="00711F4F">
      <w:pPr>
        <w:spacing w:line="240" w:lineRule="auto"/>
        <w:jc w:val="both"/>
        <w:rPr>
          <w:rFonts w:ascii="Calibri" w:hAnsi="Calibri"/>
        </w:rPr>
      </w:pPr>
      <w:r w:rsidRPr="000423EB">
        <w:rPr>
          <w:rFonts w:ascii="Calibri" w:hAnsi="Calibri"/>
        </w:rPr>
        <w:t>Asian Handicap 0</w:t>
      </w:r>
    </w:p>
    <w:p w:rsidR="008A5782" w:rsidRPr="000423EB" w:rsidRDefault="0048492D" w:rsidP="00711F4F">
      <w:pPr>
        <w:spacing w:line="240" w:lineRule="auto"/>
        <w:jc w:val="both"/>
        <w:rPr>
          <w:rFonts w:ascii="Calibri" w:hAnsi="Calibri"/>
        </w:rPr>
      </w:pPr>
      <w:r>
        <w:rPr>
          <w:rFonts w:ascii="Calibri" w:hAnsi="Calibri"/>
        </w:rPr>
        <w:t>I place a bet on home.</w:t>
      </w:r>
    </w:p>
    <w:p w:rsidR="008A5782" w:rsidRPr="000423EB" w:rsidRDefault="008A5782" w:rsidP="00711F4F">
      <w:pPr>
        <w:spacing w:line="240" w:lineRule="auto"/>
        <w:jc w:val="both"/>
        <w:rPr>
          <w:rFonts w:ascii="Calibri" w:hAnsi="Calibri"/>
        </w:rPr>
      </w:pPr>
      <w:r w:rsidRPr="000423EB">
        <w:rPr>
          <w:rFonts w:ascii="Calibri" w:hAnsi="Calibri"/>
        </w:rPr>
        <w:t>-&gt; I win the bet when:</w:t>
      </w:r>
    </w:p>
    <w:p w:rsidR="008A5782" w:rsidRDefault="008A5782" w:rsidP="00711F4F">
      <w:pPr>
        <w:numPr>
          <w:ilvl w:val="0"/>
          <w:numId w:val="4"/>
        </w:numPr>
        <w:suppressAutoHyphens/>
        <w:spacing w:after="0" w:line="240" w:lineRule="auto"/>
        <w:jc w:val="both"/>
        <w:rPr>
          <w:rFonts w:ascii="Calibri" w:hAnsi="Calibri"/>
        </w:rPr>
      </w:pPr>
      <w:r w:rsidRPr="000423EB">
        <w:rPr>
          <w:rFonts w:ascii="Calibri" w:hAnsi="Calibri"/>
        </w:rPr>
        <w:t>Chelsea beats Liverpool, no matter the score</w:t>
      </w:r>
    </w:p>
    <w:p w:rsidR="004E3C9E" w:rsidRPr="000423EB" w:rsidRDefault="004E3C9E" w:rsidP="00711F4F">
      <w:pPr>
        <w:suppressAutoHyphens/>
        <w:spacing w:after="0" w:line="240" w:lineRule="auto"/>
        <w:ind w:left="720"/>
        <w:jc w:val="both"/>
        <w:rPr>
          <w:rFonts w:ascii="Calibri" w:hAnsi="Calibri"/>
        </w:rPr>
      </w:pPr>
    </w:p>
    <w:p w:rsidR="008A5782" w:rsidRPr="000423EB" w:rsidRDefault="008A5782" w:rsidP="00711F4F">
      <w:pPr>
        <w:spacing w:line="240" w:lineRule="auto"/>
        <w:jc w:val="both"/>
        <w:rPr>
          <w:rFonts w:ascii="Calibri" w:hAnsi="Calibri"/>
        </w:rPr>
      </w:pPr>
      <w:r w:rsidRPr="000423EB">
        <w:rPr>
          <w:rFonts w:ascii="Calibri" w:hAnsi="Calibri"/>
        </w:rPr>
        <w:t>-&gt; I get the stake back when:</w:t>
      </w:r>
    </w:p>
    <w:p w:rsidR="008A5782" w:rsidRDefault="008A5782" w:rsidP="00711F4F">
      <w:pPr>
        <w:numPr>
          <w:ilvl w:val="0"/>
          <w:numId w:val="4"/>
        </w:numPr>
        <w:suppressAutoHyphens/>
        <w:spacing w:after="0" w:line="240" w:lineRule="auto"/>
        <w:jc w:val="both"/>
        <w:rPr>
          <w:rFonts w:ascii="Calibri" w:hAnsi="Calibri"/>
        </w:rPr>
      </w:pPr>
      <w:r w:rsidRPr="000423EB">
        <w:rPr>
          <w:rFonts w:ascii="Calibri" w:hAnsi="Calibri"/>
        </w:rPr>
        <w:t>The match ends in a draw</w:t>
      </w:r>
    </w:p>
    <w:p w:rsidR="004E3C9E" w:rsidRPr="000423EB" w:rsidRDefault="004E3C9E" w:rsidP="00711F4F">
      <w:pPr>
        <w:suppressAutoHyphens/>
        <w:spacing w:after="0" w:line="240" w:lineRule="auto"/>
        <w:ind w:left="720"/>
        <w:jc w:val="both"/>
        <w:rPr>
          <w:rFonts w:ascii="Calibri" w:hAnsi="Calibri"/>
        </w:rPr>
      </w:pPr>
    </w:p>
    <w:p w:rsidR="008A5782" w:rsidRPr="000423EB" w:rsidRDefault="008A5782" w:rsidP="00711F4F">
      <w:pPr>
        <w:spacing w:line="240" w:lineRule="auto"/>
        <w:jc w:val="both"/>
        <w:rPr>
          <w:rFonts w:ascii="Calibri" w:hAnsi="Calibri"/>
        </w:rPr>
      </w:pPr>
      <w:r w:rsidRPr="000423EB">
        <w:rPr>
          <w:rFonts w:ascii="Calibri" w:hAnsi="Calibri"/>
        </w:rPr>
        <w:t>-&gt; I lose the bet when:</w:t>
      </w:r>
    </w:p>
    <w:p w:rsidR="008A5782" w:rsidRPr="000423EB" w:rsidRDefault="008A5782" w:rsidP="00711F4F">
      <w:pPr>
        <w:numPr>
          <w:ilvl w:val="0"/>
          <w:numId w:val="4"/>
        </w:numPr>
        <w:suppressAutoHyphens/>
        <w:spacing w:after="0" w:line="240" w:lineRule="auto"/>
        <w:jc w:val="both"/>
        <w:rPr>
          <w:rFonts w:ascii="Calibri" w:hAnsi="Calibri"/>
        </w:rPr>
      </w:pPr>
      <w:r w:rsidRPr="000423EB">
        <w:rPr>
          <w:rFonts w:ascii="Calibri" w:hAnsi="Calibri"/>
        </w:rPr>
        <w:t>Liverpool beats Chelsea, no matter the score</w:t>
      </w:r>
    </w:p>
    <w:p w:rsidR="008A5782" w:rsidRPr="000423EB" w:rsidRDefault="008A5782" w:rsidP="00711F4F">
      <w:pPr>
        <w:suppressAutoHyphens/>
        <w:spacing w:after="0" w:line="240" w:lineRule="auto"/>
        <w:ind w:left="720"/>
        <w:jc w:val="both"/>
        <w:rPr>
          <w:rFonts w:ascii="Calibri" w:hAnsi="Calibri"/>
        </w:rPr>
      </w:pPr>
    </w:p>
    <w:p w:rsidR="008A5782" w:rsidRPr="000423EB" w:rsidRDefault="008A5782" w:rsidP="00711F4F">
      <w:pPr>
        <w:spacing w:line="240" w:lineRule="auto"/>
        <w:jc w:val="both"/>
        <w:rPr>
          <w:rFonts w:ascii="Calibri" w:hAnsi="Calibri"/>
          <w:b/>
          <w:i/>
        </w:rPr>
      </w:pPr>
      <w:r w:rsidRPr="000423EB">
        <w:rPr>
          <w:rFonts w:ascii="Calibri" w:hAnsi="Calibri"/>
          <w:b/>
          <w:i/>
        </w:rPr>
        <w:t>Example 2:</w:t>
      </w:r>
    </w:p>
    <w:p w:rsidR="008A5782" w:rsidRPr="000423EB" w:rsidRDefault="008A5782" w:rsidP="00711F4F">
      <w:pPr>
        <w:spacing w:line="240" w:lineRule="auto"/>
        <w:jc w:val="both"/>
        <w:rPr>
          <w:rFonts w:ascii="Calibri" w:hAnsi="Calibri"/>
        </w:rPr>
      </w:pPr>
      <w:r w:rsidRPr="000423EB">
        <w:rPr>
          <w:rFonts w:ascii="Calibri" w:hAnsi="Calibri"/>
        </w:rPr>
        <w:t>Match: Chelsea – Liverpool</w:t>
      </w:r>
    </w:p>
    <w:p w:rsidR="008A5782" w:rsidRPr="000423EB" w:rsidRDefault="008A5782" w:rsidP="00711F4F">
      <w:pPr>
        <w:spacing w:line="240" w:lineRule="auto"/>
        <w:jc w:val="both"/>
        <w:rPr>
          <w:rFonts w:ascii="Calibri" w:hAnsi="Calibri"/>
        </w:rPr>
      </w:pPr>
      <w:r w:rsidRPr="000423EB">
        <w:rPr>
          <w:rFonts w:ascii="Calibri" w:hAnsi="Calibri"/>
        </w:rPr>
        <w:t>Asian Handicap 0.5</w:t>
      </w:r>
      <w:r w:rsidR="003064FD">
        <w:rPr>
          <w:rFonts w:ascii="Calibri" w:hAnsi="Calibri"/>
        </w:rPr>
        <w:t xml:space="preserve"> </w:t>
      </w:r>
      <w:r w:rsidRPr="000423EB">
        <w:rPr>
          <w:rFonts w:ascii="Calibri" w:hAnsi="Calibri"/>
        </w:rPr>
        <w:t>I place a be</w:t>
      </w:r>
      <w:r w:rsidR="008A1A8E">
        <w:rPr>
          <w:rFonts w:ascii="Calibri" w:hAnsi="Calibri"/>
        </w:rPr>
        <w:t>t on home.</w:t>
      </w:r>
    </w:p>
    <w:p w:rsidR="008A5782" w:rsidRPr="000423EB" w:rsidRDefault="008A5782" w:rsidP="00711F4F">
      <w:pPr>
        <w:spacing w:line="240" w:lineRule="auto"/>
        <w:jc w:val="both"/>
        <w:rPr>
          <w:rFonts w:ascii="Calibri" w:hAnsi="Calibri"/>
        </w:rPr>
      </w:pPr>
      <w:r w:rsidRPr="000423EB">
        <w:rPr>
          <w:rFonts w:ascii="Calibri" w:hAnsi="Calibri"/>
        </w:rPr>
        <w:t>-&gt; I win the bet when:</w:t>
      </w:r>
    </w:p>
    <w:p w:rsidR="008A5782" w:rsidRPr="000423EB" w:rsidRDefault="008A5782" w:rsidP="00711F4F">
      <w:pPr>
        <w:numPr>
          <w:ilvl w:val="0"/>
          <w:numId w:val="5"/>
        </w:numPr>
        <w:suppressAutoHyphens/>
        <w:spacing w:after="0" w:line="240" w:lineRule="auto"/>
        <w:jc w:val="both"/>
        <w:rPr>
          <w:rFonts w:ascii="Calibri" w:hAnsi="Calibri"/>
        </w:rPr>
      </w:pPr>
      <w:r w:rsidRPr="000423EB">
        <w:rPr>
          <w:rFonts w:ascii="Calibri" w:hAnsi="Calibri"/>
        </w:rPr>
        <w:t>The match ends in a draw (e.g. 0-0 -&gt; by adding the advantage given by the parameter the score turns into: 0.5-0 -&gt; home wins)</w:t>
      </w:r>
    </w:p>
    <w:p w:rsidR="008A5782" w:rsidRPr="000423EB" w:rsidRDefault="008A5782" w:rsidP="00711F4F">
      <w:pPr>
        <w:numPr>
          <w:ilvl w:val="0"/>
          <w:numId w:val="5"/>
        </w:numPr>
        <w:suppressAutoHyphens/>
        <w:spacing w:after="0" w:line="240" w:lineRule="auto"/>
        <w:jc w:val="both"/>
        <w:rPr>
          <w:rFonts w:ascii="Calibri" w:hAnsi="Calibri"/>
        </w:rPr>
      </w:pPr>
      <w:r w:rsidRPr="000423EB">
        <w:rPr>
          <w:rFonts w:ascii="Calibri" w:hAnsi="Calibri"/>
        </w:rPr>
        <w:t>Chelsea defeats Liverpool, no matter the score</w:t>
      </w:r>
    </w:p>
    <w:p w:rsidR="008A5782" w:rsidRPr="000423EB" w:rsidRDefault="008A5782" w:rsidP="00711F4F">
      <w:pPr>
        <w:spacing w:line="240" w:lineRule="auto"/>
        <w:jc w:val="both"/>
        <w:rPr>
          <w:rFonts w:ascii="Calibri" w:hAnsi="Calibri"/>
        </w:rPr>
      </w:pPr>
    </w:p>
    <w:p w:rsidR="008A5782" w:rsidRPr="000423EB" w:rsidRDefault="008A5782" w:rsidP="00711F4F">
      <w:pPr>
        <w:spacing w:line="240" w:lineRule="auto"/>
        <w:jc w:val="both"/>
        <w:rPr>
          <w:rFonts w:ascii="Calibri" w:hAnsi="Calibri"/>
        </w:rPr>
      </w:pPr>
      <w:r w:rsidRPr="000423EB">
        <w:rPr>
          <w:rFonts w:ascii="Calibri" w:hAnsi="Calibri"/>
        </w:rPr>
        <w:t>-&gt; I lose the bet when:</w:t>
      </w:r>
    </w:p>
    <w:p w:rsidR="008A5782" w:rsidRDefault="008A5782" w:rsidP="00711F4F">
      <w:pPr>
        <w:numPr>
          <w:ilvl w:val="0"/>
          <w:numId w:val="6"/>
        </w:numPr>
        <w:suppressAutoHyphens/>
        <w:spacing w:after="0" w:line="240" w:lineRule="auto"/>
        <w:jc w:val="both"/>
        <w:rPr>
          <w:rFonts w:ascii="Calibri" w:hAnsi="Calibri"/>
        </w:rPr>
      </w:pPr>
      <w:r w:rsidRPr="000423EB">
        <w:rPr>
          <w:rFonts w:ascii="Calibri" w:hAnsi="Calibri"/>
        </w:rPr>
        <w:t>Liverpool beats Chelsea (e.g. 0-1, 0-2, etc.)</w:t>
      </w:r>
    </w:p>
    <w:p w:rsidR="002E383D" w:rsidRPr="000423EB" w:rsidRDefault="002E383D" w:rsidP="00711F4F">
      <w:pPr>
        <w:suppressAutoHyphens/>
        <w:spacing w:after="0" w:line="240" w:lineRule="auto"/>
        <w:ind w:left="720"/>
        <w:jc w:val="both"/>
        <w:rPr>
          <w:rFonts w:ascii="Calibri" w:hAnsi="Calibri"/>
        </w:rPr>
      </w:pPr>
    </w:p>
    <w:p w:rsidR="008A5782" w:rsidRPr="000423EB" w:rsidRDefault="008A5782" w:rsidP="00711F4F">
      <w:pPr>
        <w:spacing w:line="240" w:lineRule="auto"/>
        <w:jc w:val="both"/>
        <w:rPr>
          <w:rFonts w:ascii="Calibri" w:hAnsi="Calibri"/>
          <w:b/>
          <w:i/>
        </w:rPr>
      </w:pPr>
      <w:r w:rsidRPr="000423EB">
        <w:rPr>
          <w:rFonts w:ascii="Calibri" w:hAnsi="Calibri"/>
          <w:b/>
          <w:i/>
        </w:rPr>
        <w:t>Example 3:</w:t>
      </w:r>
    </w:p>
    <w:p w:rsidR="008A5782" w:rsidRPr="000423EB" w:rsidRDefault="008A5782" w:rsidP="00711F4F">
      <w:pPr>
        <w:spacing w:line="240" w:lineRule="auto"/>
        <w:jc w:val="both"/>
        <w:rPr>
          <w:rFonts w:ascii="Calibri" w:hAnsi="Calibri"/>
        </w:rPr>
      </w:pPr>
      <w:r w:rsidRPr="000423EB">
        <w:rPr>
          <w:rFonts w:ascii="Calibri" w:hAnsi="Calibri"/>
        </w:rPr>
        <w:t>Match: Chelsea – Liverpool</w:t>
      </w:r>
    </w:p>
    <w:p w:rsidR="008A5782" w:rsidRPr="000423EB" w:rsidRDefault="008A5782" w:rsidP="00711F4F">
      <w:pPr>
        <w:spacing w:line="240" w:lineRule="auto"/>
        <w:jc w:val="both"/>
        <w:rPr>
          <w:rFonts w:ascii="Calibri" w:hAnsi="Calibri"/>
        </w:rPr>
      </w:pPr>
      <w:r w:rsidRPr="000423EB">
        <w:rPr>
          <w:rFonts w:ascii="Calibri" w:hAnsi="Calibri"/>
        </w:rPr>
        <w:t>Asian Handicap -0.25</w:t>
      </w:r>
    </w:p>
    <w:p w:rsidR="008A5782" w:rsidRPr="000423EB" w:rsidRDefault="008A5782" w:rsidP="00711F4F">
      <w:pPr>
        <w:spacing w:line="240" w:lineRule="auto"/>
        <w:jc w:val="both"/>
        <w:rPr>
          <w:rFonts w:ascii="Calibri" w:hAnsi="Calibri"/>
        </w:rPr>
      </w:pPr>
      <w:r w:rsidRPr="000423EB">
        <w:rPr>
          <w:rFonts w:ascii="Calibri" w:hAnsi="Calibri"/>
        </w:rPr>
        <w:t>I place a bet on h</w:t>
      </w:r>
      <w:r w:rsidR="008A1A8E">
        <w:rPr>
          <w:rFonts w:ascii="Calibri" w:hAnsi="Calibri"/>
        </w:rPr>
        <w:t>ome. Odds: 2.00. Stake: EUR 100</w:t>
      </w:r>
    </w:p>
    <w:p w:rsidR="008A5782" w:rsidRPr="000423EB" w:rsidRDefault="008A5782" w:rsidP="00711F4F">
      <w:pPr>
        <w:spacing w:line="240" w:lineRule="auto"/>
        <w:jc w:val="both"/>
        <w:rPr>
          <w:rFonts w:ascii="Calibri" w:hAnsi="Calibri"/>
        </w:rPr>
      </w:pPr>
      <w:r w:rsidRPr="000423EB">
        <w:rPr>
          <w:rFonts w:ascii="Calibri" w:hAnsi="Calibri"/>
        </w:rPr>
        <w:t>-&gt; The stake will be divided: EUR 50 going to AH 0 and EUR 50 to AH -0.5</w:t>
      </w:r>
    </w:p>
    <w:p w:rsidR="008A5782" w:rsidRPr="000423EB" w:rsidRDefault="008A5782" w:rsidP="00711F4F">
      <w:pPr>
        <w:spacing w:line="240" w:lineRule="auto"/>
        <w:jc w:val="both"/>
        <w:rPr>
          <w:rFonts w:ascii="Calibri" w:hAnsi="Calibri"/>
        </w:rPr>
      </w:pPr>
      <w:r w:rsidRPr="000423EB">
        <w:rPr>
          <w:rFonts w:ascii="Calibri" w:hAnsi="Calibri"/>
        </w:rPr>
        <w:t>-&gt; If the match ends in a draw (e.g. 1-1):</w:t>
      </w:r>
    </w:p>
    <w:p w:rsidR="008A5782" w:rsidRPr="000423EB" w:rsidRDefault="008A5782" w:rsidP="00711F4F">
      <w:pPr>
        <w:numPr>
          <w:ilvl w:val="0"/>
          <w:numId w:val="7"/>
        </w:numPr>
        <w:suppressAutoHyphens/>
        <w:spacing w:after="0" w:line="240" w:lineRule="auto"/>
        <w:jc w:val="both"/>
        <w:rPr>
          <w:rFonts w:ascii="Calibri" w:hAnsi="Calibri"/>
        </w:rPr>
      </w:pPr>
      <w:r w:rsidRPr="000423EB">
        <w:rPr>
          <w:rFonts w:ascii="Calibri" w:hAnsi="Calibri"/>
        </w:rPr>
        <w:t>EUR 50 from AH 0 will be returned to the user</w:t>
      </w:r>
    </w:p>
    <w:p w:rsidR="008A5782" w:rsidRPr="000423EB" w:rsidRDefault="008A5782" w:rsidP="00711F4F">
      <w:pPr>
        <w:numPr>
          <w:ilvl w:val="0"/>
          <w:numId w:val="7"/>
        </w:numPr>
        <w:suppressAutoHyphens/>
        <w:spacing w:after="0" w:line="240" w:lineRule="auto"/>
        <w:jc w:val="both"/>
        <w:rPr>
          <w:rFonts w:ascii="Calibri" w:hAnsi="Calibri"/>
        </w:rPr>
      </w:pPr>
      <w:r w:rsidRPr="000423EB">
        <w:rPr>
          <w:rFonts w:ascii="Calibri" w:hAnsi="Calibri"/>
        </w:rPr>
        <w:t>EUR 50 from AH -0.5 will be lost (by deducting the disadvantage given by the parameter the score will turn into: 0.5 -1</w:t>
      </w:r>
      <w:r w:rsidR="002E383D">
        <w:rPr>
          <w:rFonts w:ascii="Calibri" w:hAnsi="Calibri"/>
        </w:rPr>
        <w:t>,</w:t>
      </w:r>
      <w:r w:rsidRPr="000423EB">
        <w:rPr>
          <w:rFonts w:ascii="Calibri" w:hAnsi="Calibri"/>
        </w:rPr>
        <w:t xml:space="preserve"> </w:t>
      </w:r>
      <w:r w:rsidR="002E383D" w:rsidRPr="002E383D">
        <w:rPr>
          <w:rFonts w:ascii="Calibri" w:hAnsi="Calibri"/>
        </w:rPr>
        <w:t>as a result,</w:t>
      </w:r>
      <w:r w:rsidR="000227EC">
        <w:rPr>
          <w:rFonts w:ascii="Calibri" w:hAnsi="Calibri"/>
        </w:rPr>
        <w:t xml:space="preserve"> </w:t>
      </w:r>
      <w:r w:rsidR="002E383D" w:rsidRPr="002E383D">
        <w:rPr>
          <w:rFonts w:ascii="Calibri" w:hAnsi="Calibri"/>
        </w:rPr>
        <w:t>away wins while home loses</w:t>
      </w:r>
    </w:p>
    <w:p w:rsidR="008A5782" w:rsidRPr="009E03DC" w:rsidRDefault="008A5782" w:rsidP="00711F4F">
      <w:pPr>
        <w:spacing w:line="240" w:lineRule="auto"/>
        <w:jc w:val="both"/>
        <w:rPr>
          <w:rFonts w:ascii="Calibri" w:hAnsi="Calibri"/>
        </w:rPr>
      </w:pPr>
      <w:r w:rsidRPr="000423EB">
        <w:rPr>
          <w:rFonts w:ascii="Calibri" w:hAnsi="Calibri"/>
        </w:rPr>
        <w:t xml:space="preserve">-&gt; The final status of the bet is </w:t>
      </w:r>
      <w:r w:rsidRPr="000423EB">
        <w:rPr>
          <w:rFonts w:ascii="Calibri" w:hAnsi="Calibri"/>
          <w:b/>
        </w:rPr>
        <w:t>HALF LOST</w:t>
      </w:r>
    </w:p>
    <w:p w:rsidR="009E03DC" w:rsidRPr="000227EC" w:rsidRDefault="008A5782" w:rsidP="00711F4F">
      <w:pPr>
        <w:spacing w:line="240" w:lineRule="auto"/>
        <w:jc w:val="both"/>
        <w:rPr>
          <w:rFonts w:ascii="Calibri" w:hAnsi="Calibri"/>
        </w:rPr>
      </w:pPr>
      <w:r w:rsidRPr="000227EC">
        <w:rPr>
          <w:rFonts w:ascii="Calibri" w:hAnsi="Calibri"/>
        </w:rPr>
        <w:t xml:space="preserve">For </w:t>
      </w:r>
      <w:r w:rsidRPr="000227EC">
        <w:rPr>
          <w:rFonts w:ascii="Calibri" w:hAnsi="Calibri"/>
          <w:b/>
        </w:rPr>
        <w:t>HALF LOST</w:t>
      </w:r>
      <w:r w:rsidRPr="000227EC">
        <w:rPr>
          <w:rFonts w:ascii="Calibri" w:hAnsi="Calibri"/>
        </w:rPr>
        <w:t xml:space="preserve"> bets, the odds will always turn into 0.5</w:t>
      </w:r>
      <w:r w:rsidR="009E03DC" w:rsidRPr="000227EC">
        <w:rPr>
          <w:rFonts w:ascii="Calibri" w:hAnsi="Calibri"/>
        </w:rPr>
        <w:t>, so the user’s winnings will be: new odds*stake, which is 50 EUR (0.5*100)</w:t>
      </w:r>
    </w:p>
    <w:p w:rsidR="008A5782" w:rsidRPr="000423EB" w:rsidRDefault="008A5782" w:rsidP="00711F4F">
      <w:pPr>
        <w:spacing w:line="240" w:lineRule="auto"/>
        <w:jc w:val="both"/>
        <w:rPr>
          <w:rFonts w:ascii="Calibri" w:hAnsi="Calibri"/>
        </w:rPr>
      </w:pPr>
      <w:r w:rsidRPr="000423EB">
        <w:rPr>
          <w:rFonts w:ascii="Calibri" w:hAnsi="Calibri"/>
        </w:rPr>
        <w:t>-&gt; I win the bet when:</w:t>
      </w:r>
    </w:p>
    <w:p w:rsidR="008A5782" w:rsidRDefault="008A5782" w:rsidP="00711F4F">
      <w:pPr>
        <w:numPr>
          <w:ilvl w:val="0"/>
          <w:numId w:val="8"/>
        </w:numPr>
        <w:suppressAutoHyphens/>
        <w:spacing w:after="0" w:line="240" w:lineRule="auto"/>
        <w:jc w:val="both"/>
        <w:rPr>
          <w:rFonts w:ascii="Calibri" w:hAnsi="Calibri"/>
        </w:rPr>
      </w:pPr>
      <w:r w:rsidRPr="000423EB">
        <w:rPr>
          <w:rFonts w:ascii="Calibri" w:hAnsi="Calibri"/>
        </w:rPr>
        <w:t>Chelsea beats Liverpool, no matter the score</w:t>
      </w:r>
    </w:p>
    <w:p w:rsidR="00DE505B" w:rsidRPr="000423EB" w:rsidRDefault="00DE505B" w:rsidP="00711F4F">
      <w:pPr>
        <w:suppressAutoHyphens/>
        <w:spacing w:after="0" w:line="240" w:lineRule="auto"/>
        <w:ind w:left="720"/>
        <w:jc w:val="both"/>
        <w:rPr>
          <w:rFonts w:ascii="Calibri" w:hAnsi="Calibri"/>
        </w:rPr>
      </w:pPr>
    </w:p>
    <w:p w:rsidR="008A5782" w:rsidRPr="000423EB" w:rsidRDefault="008A5782" w:rsidP="00711F4F">
      <w:pPr>
        <w:spacing w:line="240" w:lineRule="auto"/>
        <w:jc w:val="both"/>
        <w:rPr>
          <w:rFonts w:ascii="Calibri" w:hAnsi="Calibri"/>
        </w:rPr>
      </w:pPr>
      <w:r w:rsidRPr="000423EB">
        <w:rPr>
          <w:rFonts w:ascii="Calibri" w:hAnsi="Calibri"/>
        </w:rPr>
        <w:t>-&gt; I lose the bet when:</w:t>
      </w:r>
    </w:p>
    <w:p w:rsidR="00D27981" w:rsidRPr="00D27981" w:rsidRDefault="008A5782" w:rsidP="00711F4F">
      <w:pPr>
        <w:pStyle w:val="ListParagraph"/>
        <w:numPr>
          <w:ilvl w:val="0"/>
          <w:numId w:val="8"/>
        </w:numPr>
        <w:jc w:val="both"/>
        <w:rPr>
          <w:rFonts w:ascii="Calibri" w:hAnsi="Calibri"/>
        </w:rPr>
      </w:pPr>
      <w:r w:rsidRPr="00D27981">
        <w:rPr>
          <w:rFonts w:ascii="Calibri" w:hAnsi="Calibri"/>
        </w:rPr>
        <w:t>Liverpool beats Chelsea, no matter the score</w:t>
      </w:r>
    </w:p>
    <w:p w:rsidR="008A5782" w:rsidRDefault="008A5782" w:rsidP="00711F4F">
      <w:pPr>
        <w:suppressAutoHyphens/>
        <w:spacing w:after="0" w:line="240" w:lineRule="auto"/>
        <w:ind w:left="720"/>
        <w:jc w:val="both"/>
        <w:rPr>
          <w:rFonts w:ascii="Calibri" w:hAnsi="Calibri"/>
        </w:rPr>
      </w:pPr>
    </w:p>
    <w:p w:rsidR="00DE505B" w:rsidRDefault="00C730B5" w:rsidP="00711F4F">
      <w:pPr>
        <w:jc w:val="both"/>
      </w:pPr>
      <w:r>
        <w:t>8</w:t>
      </w:r>
      <w:r w:rsidR="004D1971">
        <w:t>.</w:t>
      </w:r>
      <w:r w:rsidR="00DE505B" w:rsidRPr="00DE505B">
        <w:t xml:space="preserve"> </w:t>
      </w:r>
      <w:r w:rsidR="00DE505B">
        <w:t xml:space="preserve"> </w:t>
      </w:r>
      <w:r w:rsidR="00DE505B" w:rsidRPr="00DE505B">
        <w:t>If a betting event is suspended or interrupted and rescheduled for a date within 48 hours, all bets will stand, except for those bets the outcome of which has already been determined at the time of interruption</w:t>
      </w:r>
      <w:r w:rsidR="00DE505B">
        <w:t>;</w:t>
      </w:r>
    </w:p>
    <w:p w:rsidR="003C14BD" w:rsidRDefault="00C730B5" w:rsidP="00711F4F">
      <w:pPr>
        <w:jc w:val="both"/>
        <w:rPr>
          <w:lang w:eastAsia="zh-CN"/>
        </w:rPr>
      </w:pPr>
      <w:r>
        <w:t>9</w:t>
      </w:r>
      <w:r w:rsidR="00DE505B">
        <w:t xml:space="preserve">. </w:t>
      </w:r>
      <w:r w:rsidR="004D1971" w:rsidRPr="002644C5">
        <w:rPr>
          <w:b/>
        </w:rPr>
        <w:t>Anytime</w:t>
      </w:r>
      <w:r w:rsidR="000D27C0" w:rsidRPr="002644C5">
        <w:rPr>
          <w:b/>
          <w:lang w:eastAsia="zh-CN"/>
        </w:rPr>
        <w:t xml:space="preserve"> </w:t>
      </w:r>
      <w:r w:rsidR="002644C5" w:rsidRPr="002644C5">
        <w:rPr>
          <w:b/>
        </w:rPr>
        <w:t>Goals</w:t>
      </w:r>
      <w:r w:rsidR="004D1971" w:rsidRPr="002644C5">
        <w:rPr>
          <w:b/>
        </w:rPr>
        <w:t>corer</w:t>
      </w:r>
      <w:r w:rsidR="004D1971">
        <w:t>: No refund on non-starters</w:t>
      </w:r>
      <w:r w:rsidR="003C14BD">
        <w:t>.</w:t>
      </w:r>
      <w:r w:rsidR="000D27C0">
        <w:t xml:space="preserve"> </w:t>
      </w:r>
      <w:r w:rsidR="008E50FB" w:rsidRPr="000423EB">
        <w:t xml:space="preserve">Bets are accepted on 90 </w:t>
      </w:r>
      <w:r>
        <w:t>minutes’</w:t>
      </w:r>
      <w:r w:rsidR="008E50FB" w:rsidRPr="000423EB">
        <w:t xml:space="preserve"> play only</w:t>
      </w:r>
      <w:r w:rsidR="00AA2A2F" w:rsidRPr="000423EB">
        <w:t>. Own goals do not count.</w:t>
      </w:r>
      <w:r w:rsidR="000D27C0">
        <w:t xml:space="preserve"> </w:t>
      </w:r>
    </w:p>
    <w:p w:rsidR="002644C5" w:rsidRDefault="00C730B5" w:rsidP="00711F4F">
      <w:pPr>
        <w:jc w:val="both"/>
        <w:rPr>
          <w:lang w:eastAsia="zh-CN"/>
        </w:rPr>
      </w:pPr>
      <w:r>
        <w:rPr>
          <w:lang w:eastAsia="zh-CN"/>
        </w:rPr>
        <w:t>10</w:t>
      </w:r>
      <w:r w:rsidR="002644C5">
        <w:rPr>
          <w:lang w:eastAsia="zh-CN"/>
        </w:rPr>
        <w:t>.</w:t>
      </w:r>
      <w:r w:rsidR="002644C5" w:rsidRPr="002644C5">
        <w:rPr>
          <w:b/>
          <w:lang w:eastAsia="zh-CN"/>
        </w:rPr>
        <w:t xml:space="preserve"> First/Next Goalscorer:</w:t>
      </w:r>
      <w:r w:rsidR="002644C5" w:rsidRPr="002644C5">
        <w:rPr>
          <w:lang w:eastAsia="zh-CN"/>
        </w:rPr>
        <w:t xml:space="preserve"> No refund on non-starters. </w:t>
      </w:r>
      <w:r w:rsidR="00A956DD">
        <w:rPr>
          <w:lang w:eastAsia="zh-CN"/>
        </w:rPr>
        <w:t xml:space="preserve">Bets are accepted on 90 </w:t>
      </w:r>
      <w:r>
        <w:rPr>
          <w:lang w:eastAsia="zh-CN"/>
        </w:rPr>
        <w:t>minutes’</w:t>
      </w:r>
      <w:r w:rsidR="002644C5" w:rsidRPr="002644C5">
        <w:rPr>
          <w:lang w:eastAsia="zh-CN"/>
        </w:rPr>
        <w:t xml:space="preserve"> play only. Own goals do not count.</w:t>
      </w:r>
    </w:p>
    <w:p w:rsidR="002644C5" w:rsidRDefault="002644C5" w:rsidP="00711F4F">
      <w:pPr>
        <w:jc w:val="both"/>
        <w:rPr>
          <w:lang w:eastAsia="zh-CN"/>
        </w:rPr>
      </w:pPr>
      <w:r>
        <w:rPr>
          <w:lang w:eastAsia="zh-CN"/>
        </w:rPr>
        <w:t>1</w:t>
      </w:r>
      <w:r w:rsidR="00C730B5">
        <w:rPr>
          <w:lang w:eastAsia="zh-CN"/>
        </w:rPr>
        <w:t>1</w:t>
      </w:r>
      <w:r>
        <w:rPr>
          <w:lang w:eastAsia="zh-CN"/>
        </w:rPr>
        <w:t xml:space="preserve">.  </w:t>
      </w:r>
      <w:r w:rsidRPr="002644C5">
        <w:rPr>
          <w:b/>
          <w:lang w:eastAsia="zh-CN"/>
        </w:rPr>
        <w:t>Last Goalscorer:</w:t>
      </w:r>
      <w:r w:rsidRPr="002644C5">
        <w:rPr>
          <w:lang w:eastAsia="zh-CN"/>
        </w:rPr>
        <w:t xml:space="preserve"> No refund on non-starters. </w:t>
      </w:r>
      <w:r w:rsidR="00A956DD">
        <w:rPr>
          <w:lang w:eastAsia="zh-CN"/>
        </w:rPr>
        <w:t xml:space="preserve">Bets are accepted on 90 </w:t>
      </w:r>
      <w:r w:rsidR="00C730B5">
        <w:rPr>
          <w:lang w:eastAsia="zh-CN"/>
        </w:rPr>
        <w:t>minutes’</w:t>
      </w:r>
      <w:r w:rsidRPr="002644C5">
        <w:rPr>
          <w:lang w:eastAsia="zh-CN"/>
        </w:rPr>
        <w:t xml:space="preserve"> play only. Own goals do not count.</w:t>
      </w:r>
    </w:p>
    <w:p w:rsidR="003C14BD" w:rsidRDefault="00C730B5" w:rsidP="00711F4F">
      <w:pPr>
        <w:jc w:val="both"/>
      </w:pPr>
      <w:r>
        <w:t>12</w:t>
      </w:r>
      <w:r w:rsidR="00DE505B">
        <w:t xml:space="preserve">. </w:t>
      </w:r>
      <w:r w:rsidR="003C14BD" w:rsidRPr="002644C5">
        <w:rPr>
          <w:b/>
        </w:rPr>
        <w:t xml:space="preserve">Number </w:t>
      </w:r>
      <w:r w:rsidR="002644C5" w:rsidRPr="002644C5">
        <w:rPr>
          <w:b/>
        </w:rPr>
        <w:t>of</w:t>
      </w:r>
      <w:r w:rsidR="003C14BD" w:rsidRPr="002644C5">
        <w:rPr>
          <w:b/>
        </w:rPr>
        <w:t xml:space="preserve"> Goals</w:t>
      </w:r>
      <w:r w:rsidR="003C14BD">
        <w:t xml:space="preserve">: </w:t>
      </w:r>
      <w:r w:rsidR="00275E0E" w:rsidRPr="00B04111">
        <w:t>In the event of a match being abandoned before 90 minutes have been played</w:t>
      </w:r>
      <w:r w:rsidR="00A956DD">
        <w:t>,</w:t>
      </w:r>
      <w:r w:rsidR="00275E0E" w:rsidRPr="00B04111">
        <w:t xml:space="preserve"> all bets </w:t>
      </w:r>
      <w:r w:rsidR="00B04111" w:rsidRPr="00B04111">
        <w:rPr>
          <w:rFonts w:hint="eastAsia"/>
          <w:lang w:eastAsia="zh-CN"/>
        </w:rPr>
        <w:t xml:space="preserve">on full event </w:t>
      </w:r>
      <w:r w:rsidR="00275E0E" w:rsidRPr="00B04111">
        <w:t xml:space="preserve">will be void </w:t>
      </w:r>
      <w:r w:rsidR="00B04111" w:rsidRPr="00B04111">
        <w:rPr>
          <w:rFonts w:hint="eastAsia"/>
          <w:lang w:eastAsia="zh-CN"/>
        </w:rPr>
        <w:t>while</w:t>
      </w:r>
      <w:r w:rsidR="00275E0E" w:rsidRPr="00B04111">
        <w:t xml:space="preserve"> settlement of bets </w:t>
      </w:r>
      <w:r w:rsidR="00B04111" w:rsidRPr="00B04111">
        <w:rPr>
          <w:rFonts w:hint="eastAsia"/>
          <w:lang w:eastAsia="zh-CN"/>
        </w:rPr>
        <w:t xml:space="preserve">on </w:t>
      </w:r>
      <w:r w:rsidR="00275E0E" w:rsidRPr="00B04111">
        <w:t>already determined</w:t>
      </w:r>
      <w:r w:rsidR="003C14BD">
        <w:t>.</w:t>
      </w:r>
    </w:p>
    <w:p w:rsidR="008C5D4F" w:rsidRPr="00B05164" w:rsidRDefault="008C5D4F" w:rsidP="00711F4F">
      <w:pPr>
        <w:jc w:val="both"/>
      </w:pPr>
      <w:r w:rsidRPr="00B05164">
        <w:rPr>
          <w:rFonts w:ascii="Calibri" w:hAnsi="Calibri"/>
          <w:b/>
          <w:i/>
        </w:rPr>
        <w:t>Examples</w:t>
      </w:r>
      <w:r w:rsidRPr="00B05164">
        <w:t>: Milan - Inter abandoned in min 74 at 2-0, half time score 1-0</w:t>
      </w:r>
    </w:p>
    <w:p w:rsidR="008C5D4F" w:rsidRPr="00D904D7" w:rsidRDefault="008C5D4F" w:rsidP="00711F4F">
      <w:pPr>
        <w:spacing w:line="240" w:lineRule="auto"/>
        <w:jc w:val="both"/>
        <w:rPr>
          <w:rFonts w:ascii="Calibri" w:hAnsi="Calibri"/>
          <w:lang w:eastAsia="zh-CN"/>
        </w:rPr>
      </w:pPr>
      <w:r w:rsidRPr="00D904D7">
        <w:rPr>
          <w:rFonts w:ascii="Calibri" w:hAnsi="Calibri"/>
        </w:rPr>
        <w:t xml:space="preserve">-&gt; I </w:t>
      </w:r>
      <w:r w:rsidR="00B04111" w:rsidRPr="00D904D7">
        <w:rPr>
          <w:rFonts w:ascii="Calibri" w:hAnsi="Calibri" w:hint="eastAsia"/>
          <w:lang w:eastAsia="zh-CN"/>
        </w:rPr>
        <w:t>lose</w:t>
      </w:r>
      <w:r w:rsidRPr="00D904D7">
        <w:rPr>
          <w:rFonts w:ascii="Calibri" w:hAnsi="Calibri"/>
        </w:rPr>
        <w:t xml:space="preserve"> the bet if I place</w:t>
      </w:r>
      <w:r w:rsidR="00C031F9" w:rsidRPr="00D904D7">
        <w:rPr>
          <w:rFonts w:ascii="Calibri" w:hAnsi="Calibri"/>
        </w:rPr>
        <w:t>d on “</w:t>
      </w:r>
      <w:r w:rsidR="00B04111" w:rsidRPr="00D904D7">
        <w:rPr>
          <w:rFonts w:ascii="Calibri" w:hAnsi="Calibri" w:hint="eastAsia"/>
          <w:lang w:eastAsia="zh-CN"/>
        </w:rPr>
        <w:t>0 or 1</w:t>
      </w:r>
      <w:r w:rsidRPr="00D904D7">
        <w:rPr>
          <w:rFonts w:ascii="Calibri" w:hAnsi="Calibri"/>
        </w:rPr>
        <w:t xml:space="preserve"> goals</w:t>
      </w:r>
      <w:r w:rsidR="00C031F9" w:rsidRPr="00D904D7">
        <w:rPr>
          <w:rFonts w:ascii="Calibri" w:hAnsi="Calibri"/>
        </w:rPr>
        <w:t>”</w:t>
      </w:r>
    </w:p>
    <w:p w:rsidR="00B04111" w:rsidRPr="00D904D7" w:rsidRDefault="00B04111" w:rsidP="00711F4F">
      <w:pPr>
        <w:spacing w:line="240" w:lineRule="auto"/>
        <w:jc w:val="both"/>
        <w:rPr>
          <w:rFonts w:ascii="Calibri" w:hAnsi="Calibri"/>
          <w:lang w:eastAsia="zh-CN"/>
        </w:rPr>
      </w:pPr>
      <w:r w:rsidRPr="00D904D7">
        <w:rPr>
          <w:rFonts w:ascii="Calibri" w:hAnsi="Calibri" w:hint="eastAsia"/>
          <w:lang w:eastAsia="zh-CN"/>
        </w:rPr>
        <w:t xml:space="preserve">-&gt;I win the bet if I place on </w:t>
      </w:r>
      <w:r w:rsidRPr="00D904D7">
        <w:rPr>
          <w:rFonts w:ascii="Calibri" w:hAnsi="Calibri"/>
          <w:lang w:eastAsia="zh-CN"/>
        </w:rPr>
        <w:t>“</w:t>
      </w:r>
      <w:r w:rsidRPr="00D904D7">
        <w:rPr>
          <w:rFonts w:ascii="Calibri" w:hAnsi="Calibri" w:hint="eastAsia"/>
          <w:lang w:eastAsia="zh-CN"/>
        </w:rPr>
        <w:t>1 goal</w:t>
      </w:r>
      <w:r w:rsidRPr="00D904D7">
        <w:rPr>
          <w:rFonts w:ascii="Calibri" w:hAnsi="Calibri"/>
          <w:lang w:eastAsia="zh-CN"/>
        </w:rPr>
        <w:t>”</w:t>
      </w:r>
      <w:r w:rsidRPr="00D904D7">
        <w:rPr>
          <w:rFonts w:ascii="Calibri" w:hAnsi="Calibri" w:hint="eastAsia"/>
          <w:lang w:eastAsia="zh-CN"/>
        </w:rPr>
        <w:t xml:space="preserve"> in first half</w:t>
      </w:r>
    </w:p>
    <w:p w:rsidR="005C18EA" w:rsidRDefault="008C5D4F" w:rsidP="00711F4F">
      <w:pPr>
        <w:spacing w:line="240" w:lineRule="auto"/>
        <w:jc w:val="both"/>
        <w:rPr>
          <w:rFonts w:ascii="Calibri" w:hAnsi="Calibri"/>
          <w:lang w:eastAsia="zh-CN"/>
        </w:rPr>
      </w:pPr>
      <w:r w:rsidRPr="00D904D7">
        <w:rPr>
          <w:rFonts w:ascii="Calibri" w:hAnsi="Calibri"/>
        </w:rPr>
        <w:t xml:space="preserve">-&gt; I will get my stake back if I placed a bet on </w:t>
      </w:r>
      <w:r w:rsidR="00B04111" w:rsidRPr="00D904D7">
        <w:rPr>
          <w:rFonts w:ascii="Calibri" w:hAnsi="Calibri" w:hint="eastAsia"/>
          <w:lang w:eastAsia="zh-CN"/>
        </w:rPr>
        <w:t>2 or more goals.</w:t>
      </w:r>
    </w:p>
    <w:p w:rsidR="008E4D01" w:rsidRPr="00B05164" w:rsidRDefault="008E4D01" w:rsidP="00711F4F">
      <w:pPr>
        <w:spacing w:line="240" w:lineRule="auto"/>
        <w:jc w:val="both"/>
        <w:rPr>
          <w:rFonts w:ascii="Calibri" w:hAnsi="Calibri"/>
          <w:lang w:eastAsia="zh-CN"/>
        </w:rPr>
      </w:pPr>
      <w:r w:rsidRPr="000227EC">
        <w:t>Bets on Number of Goals include "own goals"</w:t>
      </w:r>
    </w:p>
    <w:p w:rsidR="003C14BD" w:rsidRDefault="008E0D69" w:rsidP="00711F4F">
      <w:pPr>
        <w:jc w:val="both"/>
      </w:pPr>
      <w:r>
        <w:t>13</w:t>
      </w:r>
      <w:r w:rsidR="002644C5">
        <w:t>.</w:t>
      </w:r>
      <w:r w:rsidR="004F52A2">
        <w:t xml:space="preserve"> </w:t>
      </w:r>
      <w:r w:rsidR="003C14BD" w:rsidRPr="002644C5">
        <w:rPr>
          <w:b/>
        </w:rPr>
        <w:t xml:space="preserve">Time </w:t>
      </w:r>
      <w:r w:rsidR="002644C5" w:rsidRPr="002644C5">
        <w:rPr>
          <w:b/>
        </w:rPr>
        <w:t>of</w:t>
      </w:r>
      <w:r w:rsidR="003C14BD" w:rsidRPr="002644C5">
        <w:rPr>
          <w:b/>
        </w:rPr>
        <w:t xml:space="preserve"> First Goal</w:t>
      </w:r>
      <w:r w:rsidR="003C14BD">
        <w:t>: Bets are settled on what time the goal is actually scored from official source</w:t>
      </w:r>
      <w:r w:rsidR="0053770B">
        <w:t>.</w:t>
      </w:r>
    </w:p>
    <w:p w:rsidR="0053770B" w:rsidRPr="00B05164" w:rsidRDefault="00C031F9" w:rsidP="00711F4F">
      <w:pPr>
        <w:jc w:val="both"/>
      </w:pPr>
      <w:r w:rsidRPr="00B05164">
        <w:t xml:space="preserve">Example: I place a bet </w:t>
      </w:r>
      <w:r w:rsidRPr="000227EC">
        <w:t xml:space="preserve">on “1-36”: </w:t>
      </w:r>
      <w:r w:rsidR="0053770B" w:rsidRPr="00B05164">
        <w:t>Even</w:t>
      </w:r>
      <w:r w:rsidRPr="00B05164">
        <w:t>t must happen between 0:00 and 35</w:t>
      </w:r>
      <w:r w:rsidR="0053770B" w:rsidRPr="00B05164">
        <w:t xml:space="preserve">:59 to be </w:t>
      </w:r>
      <w:r w:rsidRPr="00B05164">
        <w:t>won</w:t>
      </w:r>
      <w:r w:rsidR="0053770B" w:rsidRPr="00B05164">
        <w:t>.</w:t>
      </w:r>
    </w:p>
    <w:p w:rsidR="0021053D" w:rsidRDefault="002644C5" w:rsidP="00711F4F">
      <w:pPr>
        <w:jc w:val="both"/>
      </w:pPr>
      <w:r>
        <w:t>1</w:t>
      </w:r>
      <w:r w:rsidR="008E0D69">
        <w:t>4</w:t>
      </w:r>
      <w:r>
        <w:t>.</w:t>
      </w:r>
      <w:r w:rsidR="004F52A2">
        <w:t xml:space="preserve"> </w:t>
      </w:r>
      <w:r w:rsidRPr="002644C5">
        <w:rPr>
          <w:b/>
        </w:rPr>
        <w:t>T</w:t>
      </w:r>
      <w:r w:rsidRPr="002644C5">
        <w:rPr>
          <w:rFonts w:hint="eastAsia"/>
          <w:b/>
          <w:lang w:eastAsia="zh-CN"/>
        </w:rPr>
        <w:t>eam to score</w:t>
      </w:r>
      <w:r w:rsidRPr="002644C5">
        <w:rPr>
          <w:b/>
        </w:rPr>
        <w:t xml:space="preserve"> </w:t>
      </w:r>
      <w:r w:rsidR="0013483C" w:rsidRPr="002644C5">
        <w:rPr>
          <w:b/>
        </w:rPr>
        <w:t>First/Last</w:t>
      </w:r>
      <w:r w:rsidR="0021053D" w:rsidRPr="002644C5">
        <w:rPr>
          <w:b/>
        </w:rPr>
        <w:t xml:space="preserve">/Next </w:t>
      </w:r>
      <w:r w:rsidRPr="002644C5">
        <w:rPr>
          <w:b/>
          <w:lang w:eastAsia="zh-CN"/>
        </w:rPr>
        <w:t>Goal</w:t>
      </w:r>
      <w:r w:rsidR="00E717A7" w:rsidRPr="002644C5">
        <w:rPr>
          <w:b/>
        </w:rPr>
        <w:t>:</w:t>
      </w:r>
      <w:r w:rsidR="00E717A7">
        <w:t xml:space="preserve"> </w:t>
      </w:r>
      <w:r w:rsidR="0021053D" w:rsidRPr="00B05164">
        <w:t>Own goals count to the side credited with the goal</w:t>
      </w:r>
      <w:r w:rsidR="0021053D" w:rsidRPr="00015C43">
        <w:rPr>
          <w:rFonts w:ascii="Calibri" w:hAnsi="Calibri"/>
        </w:rPr>
        <w:t>.</w:t>
      </w:r>
      <w:r>
        <w:rPr>
          <w:rFonts w:ascii="Calibri" w:hAnsi="Calibri"/>
        </w:rPr>
        <w:t xml:space="preserve"> </w:t>
      </w:r>
      <w:r w:rsidR="00015C43" w:rsidRPr="000227EC">
        <w:t>In the event of an abandoned game</w:t>
      </w:r>
      <w:r w:rsidR="00A956DD" w:rsidRPr="000227EC">
        <w:t>,</w:t>
      </w:r>
      <w:r w:rsidR="00015C43" w:rsidRPr="000227EC">
        <w:t xml:space="preserve"> bets stand on scores that have taken place already, Extra Time does not count for these markets.</w:t>
      </w:r>
    </w:p>
    <w:p w:rsidR="00BF48A1" w:rsidRDefault="00BF48A1" w:rsidP="00711F4F">
      <w:pPr>
        <w:jc w:val="both"/>
      </w:pPr>
      <w:r>
        <w:t xml:space="preserve">15. </w:t>
      </w:r>
      <w:r w:rsidRPr="00BF48A1">
        <w:rPr>
          <w:b/>
        </w:rPr>
        <w:t>Last Team to score</w:t>
      </w:r>
      <w:r w:rsidRPr="00BF48A1">
        <w:t>: In the event of an abandoned game bets stand on scores that have taken place already, Extra Time does not count for these markets.</w:t>
      </w:r>
    </w:p>
    <w:p w:rsidR="00393023" w:rsidRDefault="002644C5" w:rsidP="00711F4F">
      <w:pPr>
        <w:jc w:val="both"/>
      </w:pPr>
      <w:r>
        <w:t>1</w:t>
      </w:r>
      <w:r w:rsidR="00BF48A1">
        <w:t>6</w:t>
      </w:r>
      <w:r w:rsidR="004F52A2">
        <w:t xml:space="preserve">. </w:t>
      </w:r>
      <w:r w:rsidR="00393023" w:rsidRPr="002644C5">
        <w:rPr>
          <w:b/>
        </w:rPr>
        <w:t xml:space="preserve">Race </w:t>
      </w:r>
      <w:r w:rsidR="00DC0BDB" w:rsidRPr="002644C5">
        <w:rPr>
          <w:b/>
        </w:rPr>
        <w:t>to</w:t>
      </w:r>
      <w:r w:rsidR="00393023" w:rsidRPr="002644C5">
        <w:rPr>
          <w:b/>
        </w:rPr>
        <w:t xml:space="preserve"> X Goals</w:t>
      </w:r>
      <w:r w:rsidR="00393023">
        <w:t>: Settled on the team who reaches t</w:t>
      </w:r>
      <w:r w:rsidR="00B01AFE">
        <w:t>he quoted number of goals first i</w:t>
      </w:r>
      <w:r w:rsidR="00393023">
        <w:t xml:space="preserve">n the event of an abandonment before 90 minutes have been played then all bets will be </w:t>
      </w:r>
      <w:r w:rsidR="00393023" w:rsidRPr="00E45C48">
        <w:rPr>
          <w:color w:val="000000" w:themeColor="text1"/>
        </w:rPr>
        <w:t>void</w:t>
      </w:r>
      <w:r w:rsidR="00393023">
        <w:t xml:space="preserve"> unless settlement is already determined. </w:t>
      </w:r>
    </w:p>
    <w:p w:rsidR="00393023" w:rsidRDefault="002644C5" w:rsidP="00711F4F">
      <w:pPr>
        <w:jc w:val="both"/>
      </w:pPr>
      <w:r>
        <w:t>1</w:t>
      </w:r>
      <w:r w:rsidR="008E0D69">
        <w:t>6</w:t>
      </w:r>
      <w:r w:rsidR="004F52A2">
        <w:t xml:space="preserve">. </w:t>
      </w:r>
      <w:r w:rsidR="00393023" w:rsidRPr="002644C5">
        <w:rPr>
          <w:b/>
        </w:rPr>
        <w:t xml:space="preserve">Both </w:t>
      </w:r>
      <w:r w:rsidR="00DC0BDB" w:rsidRPr="002644C5">
        <w:rPr>
          <w:b/>
        </w:rPr>
        <w:t>Teams</w:t>
      </w:r>
      <w:r w:rsidRPr="002644C5">
        <w:rPr>
          <w:b/>
        </w:rPr>
        <w:t xml:space="preserve"> </w:t>
      </w:r>
      <w:r w:rsidR="00DC0BDB" w:rsidRPr="002644C5">
        <w:rPr>
          <w:b/>
        </w:rPr>
        <w:t>to</w:t>
      </w:r>
      <w:r w:rsidR="00393023" w:rsidRPr="002644C5">
        <w:rPr>
          <w:b/>
        </w:rPr>
        <w:t xml:space="preserve"> Score:</w:t>
      </w:r>
      <w:r w:rsidR="00393023">
        <w:t xml:space="preserve"> Based on whether both teams score a goal in the match.</w:t>
      </w:r>
    </w:p>
    <w:p w:rsidR="008E4D01" w:rsidRDefault="002644C5" w:rsidP="00711F4F">
      <w:pPr>
        <w:jc w:val="both"/>
      </w:pPr>
      <w:r>
        <w:t>1</w:t>
      </w:r>
      <w:r w:rsidR="008E0D69">
        <w:t>7</w:t>
      </w:r>
      <w:r w:rsidR="004F52A2">
        <w:t xml:space="preserve">. </w:t>
      </w:r>
      <w:r w:rsidR="00393023" w:rsidRPr="00491039">
        <w:rPr>
          <w:b/>
        </w:rPr>
        <w:t>Team Score Over Under</w:t>
      </w:r>
      <w:r w:rsidR="00393023">
        <w:t>: Based on total number of goals scored by a team in the match. Extra Time goals are not included</w:t>
      </w:r>
      <w:r w:rsidR="004F52A2">
        <w:t>.</w:t>
      </w:r>
    </w:p>
    <w:p w:rsidR="003164FF" w:rsidRDefault="003164FF" w:rsidP="00711F4F">
      <w:pPr>
        <w:jc w:val="both"/>
        <w:rPr>
          <w:lang w:eastAsia="zh-CN"/>
        </w:rPr>
      </w:pPr>
      <w:r>
        <w:t xml:space="preserve">18. </w:t>
      </w:r>
      <w:r w:rsidRPr="003164FF">
        <w:rPr>
          <w:b/>
        </w:rPr>
        <w:t>Number of Goals</w:t>
      </w:r>
      <w:r w:rsidRPr="003164FF">
        <w:t>: Bets on Number of Goals included "own goals".</w:t>
      </w:r>
    </w:p>
    <w:p w:rsidR="00393023" w:rsidRDefault="00393023" w:rsidP="00711F4F">
      <w:pPr>
        <w:jc w:val="both"/>
      </w:pPr>
      <w:r>
        <w:t>1</w:t>
      </w:r>
      <w:r w:rsidR="003164FF">
        <w:rPr>
          <w:lang w:eastAsia="zh-CN"/>
        </w:rPr>
        <w:t>9</w:t>
      </w:r>
      <w:r w:rsidR="004F52A2">
        <w:t xml:space="preserve">. </w:t>
      </w:r>
      <w:r w:rsidRPr="00491039">
        <w:rPr>
          <w:b/>
        </w:rPr>
        <w:t xml:space="preserve">Goal </w:t>
      </w:r>
      <w:r w:rsidR="00DC0BDB" w:rsidRPr="00491039">
        <w:rPr>
          <w:b/>
        </w:rPr>
        <w:t>in</w:t>
      </w:r>
      <w:r w:rsidRPr="00491039">
        <w:rPr>
          <w:b/>
        </w:rPr>
        <w:t xml:space="preserve"> Time Range:</w:t>
      </w:r>
      <w:r>
        <w:t xml:space="preserve"> Will be the official time of goal scored that will count. Extra Time not included</w:t>
      </w:r>
    </w:p>
    <w:p w:rsidR="00393023" w:rsidRDefault="003164FF" w:rsidP="00711F4F">
      <w:pPr>
        <w:jc w:val="both"/>
      </w:pPr>
      <w:r>
        <w:t>20</w:t>
      </w:r>
      <w:r w:rsidR="004F52A2">
        <w:t xml:space="preserve">. </w:t>
      </w:r>
      <w:r w:rsidR="00393023" w:rsidRPr="00491039">
        <w:rPr>
          <w:b/>
        </w:rPr>
        <w:t xml:space="preserve">To Score </w:t>
      </w:r>
      <w:r w:rsidR="00DC0BDB" w:rsidRPr="00491039">
        <w:rPr>
          <w:b/>
        </w:rPr>
        <w:t>in</w:t>
      </w:r>
      <w:r w:rsidR="00393023" w:rsidRPr="00491039">
        <w:rPr>
          <w:b/>
        </w:rPr>
        <w:t xml:space="preserve"> Both Halves:</w:t>
      </w:r>
      <w:r w:rsidR="00A956DD">
        <w:t xml:space="preserve"> Is a Yes/No b</w:t>
      </w:r>
      <w:r w:rsidR="00393023">
        <w:t>et if a Team/Teams will score in both hal</w:t>
      </w:r>
      <w:r w:rsidR="007F53DC">
        <w:rPr>
          <w:rFonts w:hint="eastAsia"/>
          <w:lang w:eastAsia="zh-CN"/>
        </w:rPr>
        <w:t>ve</w:t>
      </w:r>
      <w:r w:rsidR="00393023">
        <w:t>s.</w:t>
      </w:r>
    </w:p>
    <w:p w:rsidR="00393023" w:rsidRDefault="003164FF" w:rsidP="00711F4F">
      <w:pPr>
        <w:jc w:val="both"/>
      </w:pPr>
      <w:r>
        <w:t>21</w:t>
      </w:r>
      <w:r w:rsidR="004F52A2">
        <w:t xml:space="preserve">. </w:t>
      </w:r>
      <w:r w:rsidR="00393023" w:rsidRPr="00491039">
        <w:rPr>
          <w:b/>
        </w:rPr>
        <w:t xml:space="preserve">To Win </w:t>
      </w:r>
      <w:r w:rsidR="00DC0BDB" w:rsidRPr="00491039">
        <w:rPr>
          <w:b/>
        </w:rPr>
        <w:t>to</w:t>
      </w:r>
      <w:r w:rsidR="00393023" w:rsidRPr="00491039">
        <w:rPr>
          <w:b/>
        </w:rPr>
        <w:t xml:space="preserve"> Nil: </w:t>
      </w:r>
      <w:r w:rsidR="00393023">
        <w:t>Team to win the match and keep a clean sheet.</w:t>
      </w:r>
    </w:p>
    <w:p w:rsidR="00393023" w:rsidRDefault="003164FF" w:rsidP="00711F4F">
      <w:pPr>
        <w:jc w:val="both"/>
      </w:pPr>
      <w:r>
        <w:t>22</w:t>
      </w:r>
      <w:r w:rsidR="00491039">
        <w:rPr>
          <w:rFonts w:hint="eastAsia"/>
          <w:lang w:eastAsia="zh-CN"/>
        </w:rPr>
        <w:t>.</w:t>
      </w:r>
      <w:r w:rsidR="004F52A2">
        <w:t xml:space="preserve"> </w:t>
      </w:r>
      <w:r w:rsidR="00393023" w:rsidRPr="00491039">
        <w:rPr>
          <w:b/>
        </w:rPr>
        <w:t>Winning Margin:</w:t>
      </w:r>
      <w:r w:rsidR="00431E04">
        <w:t xml:space="preserve"> The difference between total goals scored by winner</w:t>
      </w:r>
      <w:r w:rsidR="00491039">
        <w:t xml:space="preserve"> </w:t>
      </w:r>
      <w:r w:rsidR="00431E04">
        <w:t>and loser. It is s</w:t>
      </w:r>
      <w:r w:rsidR="00393023">
        <w:t>ettled on the result of game. The teams will be given various margins of winning and it will be the final result that counts</w:t>
      </w:r>
      <w:r w:rsidR="00431E04">
        <w:t>.</w:t>
      </w:r>
    </w:p>
    <w:p w:rsidR="00393023" w:rsidRDefault="00491039" w:rsidP="00711F4F">
      <w:pPr>
        <w:jc w:val="both"/>
      </w:pPr>
      <w:r>
        <w:rPr>
          <w:lang w:eastAsia="zh-CN"/>
        </w:rPr>
        <w:t>2</w:t>
      </w:r>
      <w:r w:rsidR="00AC41A5">
        <w:rPr>
          <w:lang w:eastAsia="zh-CN"/>
        </w:rPr>
        <w:t>3</w:t>
      </w:r>
      <w:r w:rsidR="004F52A2">
        <w:t xml:space="preserve">. </w:t>
      </w:r>
      <w:r w:rsidR="00393023" w:rsidRPr="00A956DD">
        <w:rPr>
          <w:b/>
        </w:rPr>
        <w:t>To Win Either Half</w:t>
      </w:r>
      <w:r w:rsidR="00393023">
        <w:t xml:space="preserve">: The team needs to win minimum one of the two halves in order for this bet to </w:t>
      </w:r>
      <w:r w:rsidR="00A956DD">
        <w:t>be won</w:t>
      </w:r>
      <w:r w:rsidR="00393023">
        <w:t>.</w:t>
      </w:r>
    </w:p>
    <w:p w:rsidR="00393023" w:rsidRDefault="00393023" w:rsidP="00711F4F">
      <w:pPr>
        <w:jc w:val="both"/>
      </w:pPr>
      <w:r>
        <w:t>2</w:t>
      </w:r>
      <w:r w:rsidR="00AC41A5">
        <w:rPr>
          <w:lang w:eastAsia="zh-CN"/>
        </w:rPr>
        <w:t>4</w:t>
      </w:r>
      <w:r w:rsidR="004F52A2">
        <w:t xml:space="preserve">. </w:t>
      </w:r>
      <w:r w:rsidRPr="00A956DD">
        <w:rPr>
          <w:b/>
        </w:rPr>
        <w:t>To Win Both Halves</w:t>
      </w:r>
      <w:r>
        <w:t>: The team must win both halves of the match.</w:t>
      </w:r>
    </w:p>
    <w:p w:rsidR="00393023" w:rsidRDefault="00393023" w:rsidP="00711F4F">
      <w:pPr>
        <w:jc w:val="both"/>
      </w:pPr>
      <w:r>
        <w:t>2</w:t>
      </w:r>
      <w:r w:rsidR="00AC41A5">
        <w:t>5</w:t>
      </w:r>
      <w:r w:rsidR="004F52A2">
        <w:t xml:space="preserve">. </w:t>
      </w:r>
      <w:r w:rsidRPr="00A956DD">
        <w:rPr>
          <w:b/>
        </w:rPr>
        <w:t xml:space="preserve">Come </w:t>
      </w:r>
      <w:r w:rsidR="00491039" w:rsidRPr="00A956DD">
        <w:rPr>
          <w:b/>
        </w:rPr>
        <w:t>from</w:t>
      </w:r>
      <w:r w:rsidRPr="00A956DD">
        <w:rPr>
          <w:b/>
        </w:rPr>
        <w:t xml:space="preserve"> Behind </w:t>
      </w:r>
      <w:r w:rsidR="00DC0BDB" w:rsidRPr="00A956DD">
        <w:rPr>
          <w:b/>
        </w:rPr>
        <w:t>and</w:t>
      </w:r>
      <w:r w:rsidRPr="00A956DD">
        <w:rPr>
          <w:b/>
        </w:rPr>
        <w:t xml:space="preserve"> Win</w:t>
      </w:r>
      <w:r>
        <w:t>: The team must be losing at any stage during the match but subsequently go on to win the match.</w:t>
      </w:r>
    </w:p>
    <w:p w:rsidR="00393023" w:rsidRDefault="00393023" w:rsidP="00711F4F">
      <w:pPr>
        <w:jc w:val="both"/>
      </w:pPr>
      <w:r>
        <w:t>2</w:t>
      </w:r>
      <w:r w:rsidR="00AC41A5">
        <w:rPr>
          <w:lang w:eastAsia="zh-CN"/>
        </w:rPr>
        <w:t>6</w:t>
      </w:r>
      <w:r w:rsidR="004F52A2">
        <w:t xml:space="preserve">. </w:t>
      </w:r>
      <w:r w:rsidRPr="00A956DD">
        <w:rPr>
          <w:b/>
        </w:rPr>
        <w:t>Corners Over Under</w:t>
      </w:r>
      <w:r>
        <w:t>: Based on a specific line added in Over/Under for corners taken in the match. Extra Time does not count</w:t>
      </w:r>
    </w:p>
    <w:p w:rsidR="00393023" w:rsidRDefault="00393023" w:rsidP="00711F4F">
      <w:pPr>
        <w:jc w:val="both"/>
      </w:pPr>
      <w:r>
        <w:t>2</w:t>
      </w:r>
      <w:r w:rsidR="001D4E9D">
        <w:t>7</w:t>
      </w:r>
      <w:r w:rsidR="004F52A2">
        <w:t xml:space="preserve">. </w:t>
      </w:r>
      <w:r w:rsidRPr="00A956DD">
        <w:rPr>
          <w:b/>
        </w:rPr>
        <w:t>Number of Corners</w:t>
      </w:r>
      <w:r>
        <w:t xml:space="preserve">: Based on the total numbers of </w:t>
      </w:r>
      <w:r w:rsidR="00491039">
        <w:t>corner kicks</w:t>
      </w:r>
      <w:r>
        <w:t xml:space="preserve"> taken in the match.</w:t>
      </w:r>
    </w:p>
    <w:p w:rsidR="00393023" w:rsidRDefault="00393023" w:rsidP="00711F4F">
      <w:pPr>
        <w:jc w:val="both"/>
      </w:pPr>
      <w:r>
        <w:t>2</w:t>
      </w:r>
      <w:r w:rsidR="001D4E9D">
        <w:t>8</w:t>
      </w:r>
      <w:r w:rsidR="004F52A2">
        <w:t xml:space="preserve">. </w:t>
      </w:r>
      <w:r w:rsidRPr="00A956DD">
        <w:rPr>
          <w:b/>
        </w:rPr>
        <w:t xml:space="preserve">Race </w:t>
      </w:r>
      <w:r w:rsidR="007F53DC" w:rsidRPr="00A956DD">
        <w:rPr>
          <w:b/>
        </w:rPr>
        <w:t>to</w:t>
      </w:r>
      <w:r w:rsidRPr="00A956DD">
        <w:rPr>
          <w:b/>
        </w:rPr>
        <w:t xml:space="preserve"> X Corners</w:t>
      </w:r>
      <w:r>
        <w:t>: Settled on the team who reach</w:t>
      </w:r>
      <w:r w:rsidR="00A956DD">
        <w:t>ed</w:t>
      </w:r>
      <w:r>
        <w:t xml:space="preserve"> the quoted number of corners first, in the event of </w:t>
      </w:r>
      <w:r w:rsidR="007F53DC">
        <w:t>abandonment</w:t>
      </w:r>
      <w:r>
        <w:t xml:space="preserve"> before 90 minutes have been played then all bets will be void unless settlement is already determined.</w:t>
      </w:r>
    </w:p>
    <w:p w:rsidR="00393023" w:rsidRDefault="00393023" w:rsidP="00711F4F">
      <w:pPr>
        <w:jc w:val="both"/>
      </w:pPr>
      <w:r>
        <w:t>2</w:t>
      </w:r>
      <w:r w:rsidR="001D4E9D">
        <w:rPr>
          <w:lang w:eastAsia="zh-CN"/>
        </w:rPr>
        <w:t>9</w:t>
      </w:r>
      <w:r w:rsidR="004F52A2">
        <w:t xml:space="preserve">. </w:t>
      </w:r>
      <w:r w:rsidRPr="00A956DD">
        <w:rPr>
          <w:b/>
        </w:rPr>
        <w:t xml:space="preserve">Time </w:t>
      </w:r>
      <w:r w:rsidR="007F53DC" w:rsidRPr="00A956DD">
        <w:rPr>
          <w:b/>
        </w:rPr>
        <w:t>of</w:t>
      </w:r>
      <w:r w:rsidRPr="00A956DD">
        <w:rPr>
          <w:b/>
        </w:rPr>
        <w:t xml:space="preserve"> Next Team Goal</w:t>
      </w:r>
      <w:r>
        <w:t>: Settlement will be made by the time given by the official match source as the time of First/Next goal is scored.</w:t>
      </w:r>
    </w:p>
    <w:p w:rsidR="00C810BA" w:rsidRPr="00C810BA" w:rsidRDefault="001D4E9D" w:rsidP="00711F4F">
      <w:pPr>
        <w:jc w:val="both"/>
        <w:rPr>
          <w:lang w:eastAsia="zh-CN"/>
        </w:rPr>
      </w:pPr>
      <w:r>
        <w:t>30</w:t>
      </w:r>
      <w:r w:rsidR="004F52A2">
        <w:t xml:space="preserve">. </w:t>
      </w:r>
      <w:r w:rsidR="00393023" w:rsidRPr="00A956DD">
        <w:rPr>
          <w:b/>
        </w:rPr>
        <w:t>Bookings Over/Under</w:t>
      </w:r>
      <w:r w:rsidR="00393023">
        <w:t xml:space="preserve">: Settlement will be made </w:t>
      </w:r>
      <w:r w:rsidR="00211417">
        <w:t>regarding</w:t>
      </w:r>
      <w:r w:rsidR="00393023">
        <w:t xml:space="preserve"> all available evidence to cards shown during the scheduled 90 </w:t>
      </w:r>
      <w:r w:rsidR="00211417">
        <w:t>minutes’</w:t>
      </w:r>
      <w:r w:rsidR="00393023">
        <w:t xml:space="preserve"> play. Any card shown after the </w:t>
      </w:r>
      <w:r w:rsidR="00491039">
        <w:t>full-time</w:t>
      </w:r>
      <w:r w:rsidR="00393023">
        <w:t xml:space="preserve"> whistle has been blown will be </w:t>
      </w:r>
      <w:r w:rsidR="007F53DC">
        <w:t xml:space="preserve">disregarded. </w:t>
      </w:r>
      <w:r w:rsidR="00C003DA">
        <w:rPr>
          <w:rFonts w:hint="eastAsia"/>
          <w:lang w:eastAsia="zh-CN"/>
        </w:rPr>
        <w:t>Cards for non-</w:t>
      </w:r>
      <w:r w:rsidR="007F53DC">
        <w:rPr>
          <w:lang w:eastAsia="zh-CN"/>
        </w:rPr>
        <w:t>players (</w:t>
      </w:r>
      <w:r w:rsidR="00C003DA">
        <w:rPr>
          <w:rFonts w:hint="eastAsia"/>
          <w:lang w:eastAsia="zh-CN"/>
        </w:rPr>
        <w:t>already substituted players, managers, players on bench which are not substituted in</w:t>
      </w:r>
      <w:r w:rsidR="00C810BA">
        <w:rPr>
          <w:rFonts w:hint="eastAsia"/>
          <w:lang w:eastAsia="zh-CN"/>
        </w:rPr>
        <w:t>)</w:t>
      </w:r>
      <w:r w:rsidR="00C003DA">
        <w:rPr>
          <w:rFonts w:hint="eastAsia"/>
          <w:lang w:eastAsia="zh-CN"/>
        </w:rPr>
        <w:t xml:space="preserve"> are not considered.</w:t>
      </w:r>
      <w:r w:rsidR="00B30336">
        <w:rPr>
          <w:lang w:eastAsia="zh-CN"/>
        </w:rPr>
        <w:t xml:space="preserve"> </w:t>
      </w:r>
      <w:r w:rsidR="00C003DA">
        <w:rPr>
          <w:rFonts w:hint="eastAsia"/>
          <w:lang w:eastAsia="zh-CN"/>
        </w:rPr>
        <w:t xml:space="preserve">Yellow card counts as 1 card and red or yellow-red card as 2. The second yellow for one player which leads to a yellow red card is not considered. </w:t>
      </w:r>
      <w:r w:rsidR="00481437">
        <w:rPr>
          <w:lang w:eastAsia="zh-CN"/>
        </w:rPr>
        <w:t>Therefore</w:t>
      </w:r>
      <w:r w:rsidR="00491039">
        <w:rPr>
          <w:lang w:eastAsia="zh-CN"/>
        </w:rPr>
        <w:t>,</w:t>
      </w:r>
      <w:r w:rsidR="00C003DA">
        <w:rPr>
          <w:rFonts w:hint="eastAsia"/>
          <w:lang w:eastAsia="zh-CN"/>
        </w:rPr>
        <w:t xml:space="preserve"> one player cannot cause more than 3 cards.</w:t>
      </w:r>
    </w:p>
    <w:p w:rsidR="00C810BA" w:rsidRDefault="00131E2E" w:rsidP="00711F4F">
      <w:pPr>
        <w:jc w:val="both"/>
        <w:rPr>
          <w:lang w:eastAsia="zh-CN"/>
        </w:rPr>
      </w:pPr>
      <w:r>
        <w:t>31</w:t>
      </w:r>
      <w:r w:rsidR="004F52A2">
        <w:t xml:space="preserve">. </w:t>
      </w:r>
      <w:r w:rsidR="00393023" w:rsidRPr="00B30336">
        <w:rPr>
          <w:b/>
        </w:rPr>
        <w:t>Team Bookings Over/Under</w:t>
      </w:r>
      <w:r w:rsidR="00393023">
        <w:t xml:space="preserve">: Settlement will be made </w:t>
      </w:r>
      <w:r w:rsidR="00E01940">
        <w:t>regarding</w:t>
      </w:r>
      <w:r w:rsidR="00393023">
        <w:t xml:space="preserve"> all available evidence to cards shown during the scheduled 90 </w:t>
      </w:r>
      <w:r w:rsidR="00E01940">
        <w:t>minutes’</w:t>
      </w:r>
      <w:r w:rsidR="00393023">
        <w:t xml:space="preserve"> play. Any card shown after the </w:t>
      </w:r>
      <w:r w:rsidR="00491039">
        <w:t>full-time</w:t>
      </w:r>
      <w:r w:rsidR="00393023">
        <w:t xml:space="preserve"> whistle has been blown will be disregarded.</w:t>
      </w:r>
      <w:r w:rsidR="00C810BA">
        <w:rPr>
          <w:rFonts w:hint="eastAsia"/>
          <w:lang w:eastAsia="zh-CN"/>
        </w:rPr>
        <w:t xml:space="preserve"> Cards for non-</w:t>
      </w:r>
      <w:r w:rsidR="00451B0B">
        <w:rPr>
          <w:lang w:eastAsia="zh-CN"/>
        </w:rPr>
        <w:t>players (</w:t>
      </w:r>
      <w:r w:rsidR="00C810BA">
        <w:rPr>
          <w:rFonts w:hint="eastAsia"/>
          <w:lang w:eastAsia="zh-CN"/>
        </w:rPr>
        <w:t>already substituted players, managers, players on bench which are not substituted in) are not considered.</w:t>
      </w:r>
      <w:r w:rsidR="00B30336">
        <w:rPr>
          <w:lang w:eastAsia="zh-CN"/>
        </w:rPr>
        <w:t xml:space="preserve"> </w:t>
      </w:r>
      <w:r w:rsidR="00C810BA">
        <w:rPr>
          <w:rFonts w:hint="eastAsia"/>
          <w:lang w:eastAsia="zh-CN"/>
        </w:rPr>
        <w:t xml:space="preserve">Yellow card counts as 10 points </w:t>
      </w:r>
      <w:r w:rsidR="00613E7F">
        <w:rPr>
          <w:rFonts w:hint="eastAsia"/>
          <w:lang w:eastAsia="zh-CN"/>
        </w:rPr>
        <w:t>while</w:t>
      </w:r>
      <w:r w:rsidR="00C810BA">
        <w:rPr>
          <w:rFonts w:hint="eastAsia"/>
          <w:lang w:eastAsia="zh-CN"/>
        </w:rPr>
        <w:t xml:space="preserve"> red or yellow red cards as 25. The 2</w:t>
      </w:r>
      <w:r w:rsidR="00C810BA" w:rsidRPr="00C810BA">
        <w:rPr>
          <w:rFonts w:hint="eastAsia"/>
          <w:vertAlign w:val="superscript"/>
          <w:lang w:eastAsia="zh-CN"/>
        </w:rPr>
        <w:t>nd</w:t>
      </w:r>
      <w:r w:rsidR="00C810BA">
        <w:rPr>
          <w:rFonts w:hint="eastAsia"/>
          <w:lang w:eastAsia="zh-CN"/>
        </w:rPr>
        <w:t xml:space="preserve"> yellow for one player which leads to a yellow red card is not considered. </w:t>
      </w:r>
      <w:r w:rsidR="00E01940">
        <w:rPr>
          <w:lang w:eastAsia="zh-CN"/>
        </w:rPr>
        <w:t>Therefore</w:t>
      </w:r>
      <w:r w:rsidR="00491039">
        <w:rPr>
          <w:lang w:eastAsia="zh-CN"/>
        </w:rPr>
        <w:t>,</w:t>
      </w:r>
      <w:r w:rsidR="00C810BA">
        <w:rPr>
          <w:rFonts w:hint="eastAsia"/>
          <w:lang w:eastAsia="zh-CN"/>
        </w:rPr>
        <w:t xml:space="preserve"> one player can</w:t>
      </w:r>
      <w:r w:rsidR="00C810BA">
        <w:rPr>
          <w:lang w:eastAsia="zh-CN"/>
        </w:rPr>
        <w:t>’</w:t>
      </w:r>
      <w:r w:rsidR="00C810BA">
        <w:rPr>
          <w:rFonts w:hint="eastAsia"/>
          <w:lang w:eastAsia="zh-CN"/>
        </w:rPr>
        <w:t>t cause more than 35 booking points.</w:t>
      </w:r>
    </w:p>
    <w:p w:rsidR="00393023" w:rsidRDefault="004F52A2" w:rsidP="00711F4F">
      <w:pPr>
        <w:jc w:val="both"/>
      </w:pPr>
      <w:r>
        <w:t>3</w:t>
      </w:r>
      <w:r w:rsidR="00131E2E">
        <w:t>2</w:t>
      </w:r>
      <w:r>
        <w:t xml:space="preserve"> </w:t>
      </w:r>
      <w:r w:rsidR="00393023" w:rsidRPr="00B30336">
        <w:rPr>
          <w:b/>
        </w:rPr>
        <w:t xml:space="preserve">Half </w:t>
      </w:r>
      <w:r w:rsidR="00451B0B" w:rsidRPr="00B30336">
        <w:rPr>
          <w:b/>
        </w:rPr>
        <w:t>with</w:t>
      </w:r>
      <w:r w:rsidR="00393023" w:rsidRPr="00B30336">
        <w:rPr>
          <w:b/>
        </w:rPr>
        <w:t xml:space="preserve"> Most Corners</w:t>
      </w:r>
      <w:r w:rsidR="00393023">
        <w:t xml:space="preserve">: According to the corner numbers of each half, </w:t>
      </w:r>
      <w:r>
        <w:t xml:space="preserve">bets placed on </w:t>
      </w:r>
      <w:r w:rsidR="00393023">
        <w:t>the half with more corners</w:t>
      </w:r>
      <w:r>
        <w:t xml:space="preserve"> are</w:t>
      </w:r>
      <w:r w:rsidR="00393023">
        <w:t xml:space="preserve"> won</w:t>
      </w:r>
      <w:r w:rsidR="00B30336">
        <w:t>.</w:t>
      </w:r>
    </w:p>
    <w:p w:rsidR="00393023" w:rsidRDefault="00131E2E" w:rsidP="00711F4F">
      <w:pPr>
        <w:jc w:val="both"/>
      </w:pPr>
      <w:r>
        <w:rPr>
          <w:rFonts w:hint="eastAsia"/>
          <w:lang w:eastAsia="zh-CN"/>
        </w:rPr>
        <w:t>33</w:t>
      </w:r>
      <w:r w:rsidR="004F52A2">
        <w:t xml:space="preserve">. </w:t>
      </w:r>
      <w:r w:rsidR="00393023" w:rsidRPr="00B30336">
        <w:rPr>
          <w:b/>
        </w:rPr>
        <w:t xml:space="preserve">Team Number </w:t>
      </w:r>
      <w:r w:rsidR="00491039" w:rsidRPr="00B30336">
        <w:rPr>
          <w:b/>
        </w:rPr>
        <w:t>of</w:t>
      </w:r>
      <w:r w:rsidR="00393023" w:rsidRPr="00B30336">
        <w:rPr>
          <w:b/>
        </w:rPr>
        <w:t xml:space="preserve"> Corners</w:t>
      </w:r>
      <w:r w:rsidR="004F52A2">
        <w:t>: The n</w:t>
      </w:r>
      <w:r w:rsidR="00393023">
        <w:t>umber of corners a team gets</w:t>
      </w:r>
      <w:r w:rsidR="00B30336">
        <w:t>.</w:t>
      </w:r>
    </w:p>
    <w:p w:rsidR="00393023" w:rsidRDefault="00393023" w:rsidP="00711F4F">
      <w:pPr>
        <w:jc w:val="both"/>
      </w:pPr>
      <w:r>
        <w:t>3</w:t>
      </w:r>
      <w:r w:rsidR="00131E2E">
        <w:t>4</w:t>
      </w:r>
      <w:r w:rsidR="004F52A2">
        <w:t xml:space="preserve">. </w:t>
      </w:r>
      <w:r w:rsidRPr="00B30336">
        <w:rPr>
          <w:b/>
        </w:rPr>
        <w:t>Last Corner Kick</w:t>
      </w:r>
      <w:r>
        <w:t>: Which team will get the last corner kick, based on the current corner</w:t>
      </w:r>
      <w:r w:rsidR="00B30336">
        <w:t>.</w:t>
      </w:r>
    </w:p>
    <w:p w:rsidR="00393023" w:rsidRDefault="00131E2E" w:rsidP="00711F4F">
      <w:pPr>
        <w:jc w:val="both"/>
      </w:pPr>
      <w:r>
        <w:t>35</w:t>
      </w:r>
      <w:r w:rsidR="004F52A2">
        <w:t xml:space="preserve">. </w:t>
      </w:r>
      <w:r w:rsidR="00393023" w:rsidRPr="004F52A2">
        <w:rPr>
          <w:b/>
        </w:rPr>
        <w:t>Most Corners</w:t>
      </w:r>
      <w:r w:rsidR="00393023">
        <w:t xml:space="preserve">: </w:t>
      </w:r>
      <w:r w:rsidR="004F52A2">
        <w:t>Bets placed on the team who</w:t>
      </w:r>
      <w:r w:rsidR="00393023">
        <w:t xml:space="preserve"> </w:t>
      </w:r>
      <w:r w:rsidR="00E01940" w:rsidRPr="00E01940">
        <w:t>receives</w:t>
      </w:r>
      <w:r w:rsidR="00393023">
        <w:t xml:space="preserve"> </w:t>
      </w:r>
      <w:r w:rsidR="004F52A2">
        <w:t xml:space="preserve">the most corners </w:t>
      </w:r>
      <w:r w:rsidR="00E01940">
        <w:t>in the</w:t>
      </w:r>
      <w:r w:rsidR="004F52A2">
        <w:t xml:space="preserve"> match are won.</w:t>
      </w:r>
    </w:p>
    <w:p w:rsidR="00393023" w:rsidRDefault="00393023" w:rsidP="00711F4F">
      <w:pPr>
        <w:jc w:val="both"/>
      </w:pPr>
      <w:r>
        <w:t>3</w:t>
      </w:r>
      <w:r w:rsidR="00131E2E">
        <w:t>6</w:t>
      </w:r>
      <w:r w:rsidR="004F52A2">
        <w:t xml:space="preserve">. </w:t>
      </w:r>
      <w:r w:rsidRPr="004F52A2">
        <w:rPr>
          <w:b/>
        </w:rPr>
        <w:t>Next Corner</w:t>
      </w:r>
      <w:r>
        <w:t>: Which team will get the next corner, based on the current corner</w:t>
      </w:r>
      <w:r w:rsidR="004F52A2">
        <w:t>.</w:t>
      </w:r>
    </w:p>
    <w:p w:rsidR="00131E2E" w:rsidRDefault="00131E2E" w:rsidP="00711F4F">
      <w:pPr>
        <w:jc w:val="both"/>
      </w:pPr>
      <w:r>
        <w:t>3</w:t>
      </w:r>
      <w:r>
        <w:rPr>
          <w:rFonts w:hint="eastAsia"/>
          <w:lang w:eastAsia="zh-CN"/>
        </w:rPr>
        <w:t>7</w:t>
      </w:r>
      <w:r>
        <w:t xml:space="preserve">. </w:t>
      </w:r>
      <w:r w:rsidRPr="00B30336">
        <w:rPr>
          <w:b/>
        </w:rPr>
        <w:t>Clean Sheet</w:t>
      </w:r>
      <w:r>
        <w:t>: Bets placed on the team who keeps a clean sheet won.</w:t>
      </w:r>
    </w:p>
    <w:p w:rsidR="00393023" w:rsidRDefault="00393023" w:rsidP="00711F4F">
      <w:pPr>
        <w:jc w:val="both"/>
      </w:pPr>
      <w:r>
        <w:t>3</w:t>
      </w:r>
      <w:r w:rsidR="003739ED">
        <w:t>8</w:t>
      </w:r>
      <w:r w:rsidR="004F52A2">
        <w:t xml:space="preserve">. </w:t>
      </w:r>
      <w:r w:rsidR="000227EC" w:rsidRPr="004F52A2">
        <w:rPr>
          <w:b/>
        </w:rPr>
        <w:t>Match bet</w:t>
      </w:r>
      <w:r w:rsidR="00491039" w:rsidRPr="004F52A2">
        <w:rPr>
          <w:b/>
        </w:rPr>
        <w:t xml:space="preserve"> </w:t>
      </w:r>
      <w:r w:rsidR="00451B0B" w:rsidRPr="004F52A2">
        <w:rPr>
          <w:b/>
        </w:rPr>
        <w:t>and</w:t>
      </w:r>
      <w:r w:rsidRPr="004F52A2">
        <w:rPr>
          <w:b/>
        </w:rPr>
        <w:t xml:space="preserve"> Totals</w:t>
      </w:r>
      <w:r>
        <w:t>: Combine 1x2 and over under, only both won bets will win, all others lost</w:t>
      </w:r>
      <w:r w:rsidR="004F52A2">
        <w:t>.</w:t>
      </w:r>
    </w:p>
    <w:p w:rsidR="00393023" w:rsidRDefault="00393023" w:rsidP="00711F4F">
      <w:pPr>
        <w:jc w:val="both"/>
      </w:pPr>
      <w:r>
        <w:t>3</w:t>
      </w:r>
      <w:r w:rsidR="003739ED">
        <w:rPr>
          <w:rFonts w:hint="eastAsia"/>
          <w:lang w:eastAsia="zh-CN"/>
        </w:rPr>
        <w:t>9</w:t>
      </w:r>
      <w:r w:rsidR="004F52A2">
        <w:t xml:space="preserve">. </w:t>
      </w:r>
      <w:r w:rsidRPr="004F52A2">
        <w:rPr>
          <w:b/>
        </w:rPr>
        <w:t>Goals Odd/Even</w:t>
      </w:r>
      <w:r>
        <w:t>: Total goals are Odd or Even</w:t>
      </w:r>
      <w:r w:rsidR="004F52A2">
        <w:t>.</w:t>
      </w:r>
      <w:r w:rsidR="00DD653D" w:rsidRPr="00DD653D">
        <w:t xml:space="preserve"> Any match resulting in 0-0 will be settled on an even number of goals</w:t>
      </w:r>
      <w:r w:rsidR="00DD653D">
        <w:t>.</w:t>
      </w:r>
    </w:p>
    <w:p w:rsidR="00393023" w:rsidRDefault="003739ED" w:rsidP="00711F4F">
      <w:pPr>
        <w:jc w:val="both"/>
      </w:pPr>
      <w:r>
        <w:t>40</w:t>
      </w:r>
      <w:r w:rsidR="004F52A2">
        <w:t xml:space="preserve">. </w:t>
      </w:r>
      <w:r w:rsidR="00393023" w:rsidRPr="00085040">
        <w:rPr>
          <w:b/>
        </w:rPr>
        <w:t xml:space="preserve">Team Goal </w:t>
      </w:r>
      <w:r w:rsidR="00DD4EC3" w:rsidRPr="00085040">
        <w:rPr>
          <w:b/>
        </w:rPr>
        <w:t>in</w:t>
      </w:r>
      <w:r w:rsidR="00393023" w:rsidRPr="00085040">
        <w:rPr>
          <w:b/>
        </w:rPr>
        <w:t xml:space="preserve"> Time Range</w:t>
      </w:r>
      <w:r w:rsidR="00393023">
        <w:t xml:space="preserve">: </w:t>
      </w:r>
      <w:r w:rsidR="004F52A2">
        <w:t>The</w:t>
      </w:r>
      <w:r w:rsidR="00393023">
        <w:t xml:space="preserve"> official time of goal scored will count. Extra Time not included</w:t>
      </w:r>
      <w:r w:rsidR="004F52A2">
        <w:t>.</w:t>
      </w:r>
    </w:p>
    <w:p w:rsidR="006C27F8" w:rsidRPr="00D904D7" w:rsidRDefault="003739ED" w:rsidP="00711F4F">
      <w:pPr>
        <w:jc w:val="both"/>
      </w:pPr>
      <w:r>
        <w:rPr>
          <w:rFonts w:hint="eastAsia"/>
          <w:lang w:eastAsia="zh-CN"/>
        </w:rPr>
        <w:t>41</w:t>
      </w:r>
      <w:r w:rsidR="00393023">
        <w:t>.</w:t>
      </w:r>
      <w:r w:rsidR="004F52A2">
        <w:t xml:space="preserve"> </w:t>
      </w:r>
      <w:r w:rsidR="00393023" w:rsidRPr="00085040">
        <w:rPr>
          <w:b/>
        </w:rPr>
        <w:t>Highest Scoring Half</w:t>
      </w:r>
      <w:r w:rsidR="00393023" w:rsidRPr="00D904D7">
        <w:t xml:space="preserve">: </w:t>
      </w:r>
      <w:r w:rsidR="004F52A2">
        <w:t>Bets placed on the h</w:t>
      </w:r>
      <w:r w:rsidR="00393023" w:rsidRPr="00D904D7">
        <w:t>alf with most goal</w:t>
      </w:r>
      <w:r w:rsidR="0075758A">
        <w:t>s</w:t>
      </w:r>
      <w:r w:rsidR="00393023" w:rsidRPr="00D904D7">
        <w:t xml:space="preserve"> </w:t>
      </w:r>
      <w:r w:rsidR="0075758A">
        <w:t xml:space="preserve">scored in </w:t>
      </w:r>
      <w:r w:rsidR="00085040">
        <w:t>will be considered won</w:t>
      </w:r>
      <w:r w:rsidR="004F52A2">
        <w:t>.</w:t>
      </w:r>
    </w:p>
    <w:p w:rsidR="009303AB" w:rsidRPr="00D904D7" w:rsidRDefault="003739ED" w:rsidP="00711F4F">
      <w:pPr>
        <w:jc w:val="both"/>
      </w:pPr>
      <w:r>
        <w:rPr>
          <w:lang w:eastAsia="zh-CN"/>
        </w:rPr>
        <w:t>42</w:t>
      </w:r>
      <w:r w:rsidR="004F52A2">
        <w:t xml:space="preserve">. </w:t>
      </w:r>
      <w:r w:rsidR="008A4230" w:rsidRPr="00085040">
        <w:rPr>
          <w:b/>
          <w:bCs/>
        </w:rPr>
        <w:t>Correct score</w:t>
      </w:r>
      <w:r w:rsidR="009303AB" w:rsidRPr="00D904D7">
        <w:rPr>
          <w:bCs/>
        </w:rPr>
        <w:t>:</w:t>
      </w:r>
      <w:r w:rsidR="009303AB" w:rsidRPr="00D904D7">
        <w:t xml:space="preserve"> If a correct score occurs that is not an option in our offer, all bets are lost.</w:t>
      </w:r>
    </w:p>
    <w:p w:rsidR="007010A7" w:rsidRPr="007010A7" w:rsidRDefault="00491039" w:rsidP="00711F4F">
      <w:pPr>
        <w:pStyle w:val="NormalWeb"/>
        <w:jc w:val="both"/>
        <w:rPr>
          <w:rFonts w:asciiTheme="minorHAnsi" w:eastAsiaTheme="minorEastAsia" w:hAnsiTheme="minorHAnsi"/>
          <w:sz w:val="22"/>
          <w:szCs w:val="22"/>
          <w:lang w:eastAsia="zh-CN"/>
        </w:rPr>
      </w:pPr>
      <w:r>
        <w:rPr>
          <w:rFonts w:asciiTheme="minorHAnsi" w:eastAsiaTheme="minorEastAsia" w:hAnsiTheme="minorHAnsi" w:hint="eastAsia"/>
          <w:sz w:val="22"/>
          <w:szCs w:val="22"/>
          <w:lang w:eastAsia="zh-CN"/>
        </w:rPr>
        <w:t>4</w:t>
      </w:r>
      <w:r w:rsidR="00042119">
        <w:rPr>
          <w:rFonts w:asciiTheme="minorHAnsi" w:eastAsiaTheme="minorEastAsia" w:hAnsiTheme="minorHAnsi"/>
          <w:sz w:val="22"/>
          <w:szCs w:val="22"/>
          <w:lang w:eastAsia="zh-CN"/>
        </w:rPr>
        <w:t>3</w:t>
      </w:r>
      <w:r w:rsidR="004F52A2">
        <w:rPr>
          <w:rFonts w:asciiTheme="minorHAnsi" w:hAnsiTheme="minorHAnsi"/>
          <w:sz w:val="22"/>
          <w:szCs w:val="22"/>
        </w:rPr>
        <w:t xml:space="preserve">. </w:t>
      </w:r>
      <w:r w:rsidR="0013483C" w:rsidRPr="00085040">
        <w:rPr>
          <w:rFonts w:asciiTheme="minorHAnsi" w:hAnsiTheme="minorHAnsi"/>
          <w:b/>
          <w:sz w:val="22"/>
          <w:szCs w:val="22"/>
        </w:rPr>
        <w:t>1x2 First Half</w:t>
      </w:r>
      <w:r w:rsidR="009303AB" w:rsidRPr="00085040">
        <w:rPr>
          <w:rFonts w:asciiTheme="minorHAnsi" w:hAnsiTheme="minorHAnsi"/>
          <w:b/>
          <w:sz w:val="22"/>
          <w:szCs w:val="22"/>
        </w:rPr>
        <w:t>/</w:t>
      </w:r>
      <w:r w:rsidR="0013483C" w:rsidRPr="00085040">
        <w:rPr>
          <w:rFonts w:asciiTheme="minorHAnsi" w:hAnsiTheme="minorHAnsi"/>
          <w:b/>
          <w:sz w:val="22"/>
          <w:szCs w:val="22"/>
        </w:rPr>
        <w:t xml:space="preserve"> 1x2 </w:t>
      </w:r>
      <w:r w:rsidR="00451B0B" w:rsidRPr="00085040">
        <w:rPr>
          <w:rFonts w:asciiTheme="minorHAnsi" w:hAnsiTheme="minorHAnsi"/>
          <w:b/>
          <w:sz w:val="22"/>
          <w:szCs w:val="22"/>
        </w:rPr>
        <w:t>second</w:t>
      </w:r>
      <w:r w:rsidR="009303AB" w:rsidRPr="00085040">
        <w:rPr>
          <w:rFonts w:asciiTheme="minorHAnsi" w:hAnsiTheme="minorHAnsi"/>
          <w:b/>
          <w:sz w:val="22"/>
          <w:szCs w:val="22"/>
        </w:rPr>
        <w:t xml:space="preserve"> half betting</w:t>
      </w:r>
      <w:r w:rsidR="009303AB" w:rsidRPr="00D904D7">
        <w:rPr>
          <w:rFonts w:asciiTheme="minorHAnsi" w:hAnsiTheme="minorHAnsi"/>
          <w:sz w:val="22"/>
          <w:szCs w:val="22"/>
        </w:rPr>
        <w:t xml:space="preserve">: All bets placed on outcomes to occur during the 1st half apply to the period between the start of the match and the end of the 1st half. All bets placed on outcomes to occur in the 2nd half apply to the period between the start of the 2nd half and the end of the 2nd half. The start/end of the half is defined by the referee’s whistle which starts/ends the respective half. </w:t>
      </w:r>
    </w:p>
    <w:p w:rsidR="009C6015" w:rsidRDefault="009C6015" w:rsidP="00711F4F">
      <w:pPr>
        <w:jc w:val="both"/>
      </w:pPr>
      <w:r w:rsidRPr="00D904D7">
        <w:t>4</w:t>
      </w:r>
      <w:r w:rsidR="00042119">
        <w:rPr>
          <w:lang w:eastAsia="zh-CN"/>
        </w:rPr>
        <w:t>4</w:t>
      </w:r>
      <w:r w:rsidR="004F52A2">
        <w:t xml:space="preserve">. </w:t>
      </w:r>
      <w:r w:rsidR="007010A7" w:rsidRPr="00D904D7">
        <w:t>If a betting event is suspended or interrupted and rescheduled for a date within 48 hours, all bets will stand, except for those bets the outcome of which has already been determined at the time of interruption;</w:t>
      </w:r>
    </w:p>
    <w:p w:rsidR="00FA2398" w:rsidRPr="00394AD3" w:rsidRDefault="00FA2398" w:rsidP="00711F4F">
      <w:pPr>
        <w:jc w:val="both"/>
        <w:rPr>
          <w:color w:val="000000" w:themeColor="text1"/>
          <w:lang w:eastAsia="zh-CN"/>
        </w:rPr>
      </w:pPr>
      <w:r>
        <w:t>4</w:t>
      </w:r>
      <w:r w:rsidR="00042119">
        <w:t>5</w:t>
      </w:r>
      <w:r w:rsidR="004F52A2">
        <w:t xml:space="preserve">. </w:t>
      </w:r>
      <w:r w:rsidRPr="00085040">
        <w:rPr>
          <w:b/>
          <w:color w:val="000000" w:themeColor="text1"/>
        </w:rPr>
        <w:t>Half</w:t>
      </w:r>
      <w:r w:rsidR="00C22C05">
        <w:rPr>
          <w:b/>
          <w:color w:val="000000" w:themeColor="text1"/>
        </w:rPr>
        <w:t>-</w:t>
      </w:r>
      <w:r w:rsidR="008115BC">
        <w:rPr>
          <w:b/>
          <w:color w:val="000000" w:themeColor="text1"/>
        </w:rPr>
        <w:t>time/F</w:t>
      </w:r>
      <w:r w:rsidRPr="00085040">
        <w:rPr>
          <w:b/>
          <w:color w:val="000000" w:themeColor="text1"/>
        </w:rPr>
        <w:t>ull</w:t>
      </w:r>
      <w:r w:rsidR="00C22C05">
        <w:rPr>
          <w:b/>
          <w:color w:val="000000" w:themeColor="text1"/>
        </w:rPr>
        <w:t>-</w:t>
      </w:r>
      <w:r w:rsidRPr="00085040">
        <w:rPr>
          <w:b/>
          <w:color w:val="000000" w:themeColor="text1"/>
        </w:rPr>
        <w:t>time Excluding Overtime (HT/FT):</w:t>
      </w:r>
      <w:r w:rsidRPr="00394AD3">
        <w:rPr>
          <w:color w:val="000000" w:themeColor="text1"/>
        </w:rPr>
        <w:t xml:space="preserve"> Predict the result at half-time and</w:t>
      </w:r>
      <w:r w:rsidR="008115BC">
        <w:rPr>
          <w:color w:val="000000" w:themeColor="text1"/>
        </w:rPr>
        <w:t xml:space="preserve"> at the</w:t>
      </w:r>
      <w:r w:rsidRPr="00394AD3">
        <w:rPr>
          <w:color w:val="000000" w:themeColor="text1"/>
        </w:rPr>
        <w:t xml:space="preserve"> end of regular time</w:t>
      </w:r>
      <w:r>
        <w:rPr>
          <w:color w:val="000000" w:themeColor="text1"/>
        </w:rPr>
        <w:t>.</w:t>
      </w:r>
    </w:p>
    <w:p w:rsidR="00C00109" w:rsidRDefault="00C00109" w:rsidP="00C22C05">
      <w:pPr>
        <w:spacing w:before="100" w:beforeAutospacing="1" w:after="100" w:afterAutospacing="1" w:line="240" w:lineRule="auto"/>
        <w:jc w:val="both"/>
        <w:rPr>
          <w:lang w:eastAsia="zh-CN"/>
        </w:rPr>
      </w:pPr>
      <w:r>
        <w:rPr>
          <w:rFonts w:hint="eastAsia"/>
        </w:rPr>
        <w:t>4</w:t>
      </w:r>
      <w:r w:rsidR="00042119">
        <w:t>6</w:t>
      </w:r>
      <w:r>
        <w:rPr>
          <w:rFonts w:hint="eastAsia"/>
        </w:rPr>
        <w:t xml:space="preserve">. </w:t>
      </w:r>
      <w:r w:rsidR="008E4D01" w:rsidRPr="00085040">
        <w:rPr>
          <w:b/>
        </w:rPr>
        <w:t xml:space="preserve">To Go </w:t>
      </w:r>
      <w:r w:rsidR="00DD4EC3" w:rsidRPr="00085040">
        <w:rPr>
          <w:b/>
        </w:rPr>
        <w:t>to</w:t>
      </w:r>
      <w:r w:rsidR="008E4D01" w:rsidRPr="00085040">
        <w:rPr>
          <w:b/>
        </w:rPr>
        <w:t xml:space="preserve"> Penalties</w:t>
      </w:r>
      <w:r w:rsidR="008E4D01" w:rsidRPr="00C00109">
        <w:t xml:space="preserve">: Will the match go to penalty time? </w:t>
      </w:r>
    </w:p>
    <w:p w:rsidR="008E4D01" w:rsidRPr="00C00109" w:rsidRDefault="00491039" w:rsidP="00C22C05">
      <w:pPr>
        <w:spacing w:before="100" w:beforeAutospacing="1" w:after="100" w:afterAutospacing="1" w:line="240" w:lineRule="auto"/>
        <w:jc w:val="both"/>
      </w:pPr>
      <w:r>
        <w:rPr>
          <w:rFonts w:hint="eastAsia"/>
          <w:lang w:eastAsia="zh-CN"/>
        </w:rPr>
        <w:t>4</w:t>
      </w:r>
      <w:r w:rsidR="00042119">
        <w:rPr>
          <w:lang w:eastAsia="zh-CN"/>
        </w:rPr>
        <w:t>7</w:t>
      </w:r>
      <w:r w:rsidR="00C00109">
        <w:rPr>
          <w:rFonts w:hint="eastAsia"/>
          <w:lang w:eastAsia="zh-CN"/>
        </w:rPr>
        <w:t xml:space="preserve">.  </w:t>
      </w:r>
      <w:r w:rsidR="008E4D01" w:rsidRPr="00085040">
        <w:rPr>
          <w:b/>
        </w:rPr>
        <w:t xml:space="preserve">A Substitute </w:t>
      </w:r>
      <w:r w:rsidR="00DD4EC3" w:rsidRPr="00085040">
        <w:rPr>
          <w:b/>
        </w:rPr>
        <w:t>to</w:t>
      </w:r>
      <w:r w:rsidR="008E4D01" w:rsidRPr="00085040">
        <w:rPr>
          <w:b/>
        </w:rPr>
        <w:t xml:space="preserve"> Score</w:t>
      </w:r>
      <w:r w:rsidR="008E4D01" w:rsidRPr="00C00109">
        <w:t>: Will a substitute score a goal</w:t>
      </w:r>
      <w:r w:rsidR="00E45C48">
        <w:t>?</w:t>
      </w:r>
      <w:r w:rsidR="008E4D01" w:rsidRPr="00C00109">
        <w:t xml:space="preserve"> </w:t>
      </w:r>
    </w:p>
    <w:p w:rsidR="008E4D01" w:rsidRPr="00C00109" w:rsidRDefault="00491039" w:rsidP="00C22C05">
      <w:pPr>
        <w:spacing w:before="100" w:beforeAutospacing="1" w:after="100" w:afterAutospacing="1" w:line="240" w:lineRule="auto"/>
        <w:jc w:val="both"/>
      </w:pPr>
      <w:r>
        <w:rPr>
          <w:rFonts w:hint="eastAsia"/>
          <w:lang w:eastAsia="zh-CN"/>
        </w:rPr>
        <w:t>4</w:t>
      </w:r>
      <w:r w:rsidR="00F570A2">
        <w:rPr>
          <w:lang w:eastAsia="zh-CN"/>
        </w:rPr>
        <w:t>8</w:t>
      </w:r>
      <w:r w:rsidR="00C00109">
        <w:rPr>
          <w:rFonts w:hint="eastAsia"/>
          <w:lang w:eastAsia="zh-CN"/>
        </w:rPr>
        <w:t>.</w:t>
      </w:r>
      <w:r w:rsidR="00DD4EC3">
        <w:t xml:space="preserve"> </w:t>
      </w:r>
      <w:r w:rsidR="008E4D01" w:rsidRPr="00C00109">
        <w:t xml:space="preserve"> </w:t>
      </w:r>
      <w:r w:rsidR="008E4D01" w:rsidRPr="00085040">
        <w:rPr>
          <w:b/>
        </w:rPr>
        <w:t xml:space="preserve">Number </w:t>
      </w:r>
      <w:r w:rsidR="00DD4EC3" w:rsidRPr="00085040">
        <w:rPr>
          <w:b/>
        </w:rPr>
        <w:t>of</w:t>
      </w:r>
      <w:r w:rsidR="008E4D01" w:rsidRPr="00085040">
        <w:rPr>
          <w:b/>
        </w:rPr>
        <w:t xml:space="preserve"> Cards</w:t>
      </w:r>
      <w:r w:rsidR="008E4D01" w:rsidRPr="00C00109">
        <w:t xml:space="preserve">: Settlement will be made </w:t>
      </w:r>
      <w:r w:rsidR="000227EC" w:rsidRPr="00C00109">
        <w:t>regarding</w:t>
      </w:r>
      <w:r w:rsidR="008E4D01" w:rsidRPr="00C00109">
        <w:t xml:space="preserve"> all available evidence to cards shown during the scheduled 90 </w:t>
      </w:r>
      <w:r w:rsidR="00DD4EC3" w:rsidRPr="00C00109">
        <w:t>minutes’</w:t>
      </w:r>
      <w:r w:rsidR="008E4D01" w:rsidRPr="00C00109">
        <w:t xml:space="preserve"> play. Any card shown after the </w:t>
      </w:r>
      <w:r w:rsidR="00DD4EC3" w:rsidRPr="00C00109">
        <w:t>full-time</w:t>
      </w:r>
      <w:r w:rsidR="008E4D01" w:rsidRPr="00C00109">
        <w:t xml:space="preserve"> whistle has been blown will be disregarded. </w:t>
      </w:r>
    </w:p>
    <w:p w:rsidR="008E4D01" w:rsidRPr="00C00109" w:rsidRDefault="00491039" w:rsidP="00C22C05">
      <w:pPr>
        <w:spacing w:before="100" w:beforeAutospacing="1" w:after="100" w:afterAutospacing="1" w:line="240" w:lineRule="auto"/>
        <w:jc w:val="both"/>
      </w:pPr>
      <w:r>
        <w:rPr>
          <w:rFonts w:hint="eastAsia"/>
          <w:lang w:eastAsia="zh-CN"/>
        </w:rPr>
        <w:t>4</w:t>
      </w:r>
      <w:r w:rsidR="00F570A2">
        <w:rPr>
          <w:lang w:eastAsia="zh-CN"/>
        </w:rPr>
        <w:t>9</w:t>
      </w:r>
      <w:r w:rsidR="00C00109">
        <w:rPr>
          <w:rFonts w:hint="eastAsia"/>
          <w:lang w:eastAsia="zh-CN"/>
        </w:rPr>
        <w:t>.</w:t>
      </w:r>
      <w:r w:rsidR="00085040">
        <w:t xml:space="preserve"> </w:t>
      </w:r>
      <w:r w:rsidR="00DD4EC3" w:rsidRPr="00085040">
        <w:rPr>
          <w:b/>
        </w:rPr>
        <w:t>Yellow</w:t>
      </w:r>
      <w:r w:rsidR="008E4D01" w:rsidRPr="00085040">
        <w:rPr>
          <w:b/>
        </w:rPr>
        <w:t xml:space="preserve"> Cards Odd/Even</w:t>
      </w:r>
      <w:r w:rsidR="008E4D01" w:rsidRPr="00C00109">
        <w:t xml:space="preserve">: Settlement will be made </w:t>
      </w:r>
      <w:r w:rsidR="000227EC" w:rsidRPr="00C00109">
        <w:t>regarding</w:t>
      </w:r>
      <w:r w:rsidR="008E4D01" w:rsidRPr="00C00109">
        <w:t xml:space="preserve"> all available evidence to cards shown during the scheduled 90 </w:t>
      </w:r>
      <w:r w:rsidR="00F570A2">
        <w:t>minutes’</w:t>
      </w:r>
      <w:r w:rsidR="008E4D01" w:rsidRPr="00C00109">
        <w:t xml:space="preserve"> play. Any card shown after the </w:t>
      </w:r>
      <w:r w:rsidR="00DD4EC3" w:rsidRPr="00C00109">
        <w:t>full-time</w:t>
      </w:r>
      <w:r w:rsidR="008E4D01" w:rsidRPr="00C00109">
        <w:t xml:space="preserve"> whistle has been blown will be disregarded. </w:t>
      </w:r>
    </w:p>
    <w:p w:rsidR="008E4D01" w:rsidRPr="00C00109" w:rsidRDefault="00F570A2" w:rsidP="00C22C05">
      <w:pPr>
        <w:spacing w:before="100" w:beforeAutospacing="1" w:after="100" w:afterAutospacing="1" w:line="240" w:lineRule="auto"/>
        <w:jc w:val="both"/>
      </w:pPr>
      <w:r>
        <w:rPr>
          <w:rFonts w:hint="eastAsia"/>
          <w:lang w:eastAsia="zh-CN"/>
        </w:rPr>
        <w:t>50</w:t>
      </w:r>
      <w:r w:rsidR="00C00109">
        <w:rPr>
          <w:rFonts w:hint="eastAsia"/>
          <w:lang w:eastAsia="zh-CN"/>
        </w:rPr>
        <w:t>.</w:t>
      </w:r>
      <w:r w:rsidR="008E4D01" w:rsidRPr="00C00109">
        <w:t xml:space="preserve"> </w:t>
      </w:r>
      <w:r w:rsidR="008E4D01" w:rsidRPr="00085040">
        <w:rPr>
          <w:b/>
        </w:rPr>
        <w:t>First Team Booking</w:t>
      </w:r>
      <w:r w:rsidR="008E4D01" w:rsidRPr="00C00109">
        <w:t xml:space="preserve">: Which team will get the next card, </w:t>
      </w:r>
      <w:r w:rsidR="00711F4F">
        <w:t>accordingly to the current card.</w:t>
      </w:r>
    </w:p>
    <w:p w:rsidR="008E4D01" w:rsidRPr="00C00109" w:rsidRDefault="00F570A2" w:rsidP="00C22C05">
      <w:pPr>
        <w:spacing w:before="100" w:beforeAutospacing="1" w:after="100" w:afterAutospacing="1" w:line="240" w:lineRule="auto"/>
        <w:jc w:val="both"/>
      </w:pPr>
      <w:r>
        <w:rPr>
          <w:rFonts w:hint="eastAsia"/>
          <w:lang w:eastAsia="zh-CN"/>
        </w:rPr>
        <w:t>51</w:t>
      </w:r>
      <w:r w:rsidR="00C00109">
        <w:rPr>
          <w:rFonts w:hint="eastAsia"/>
          <w:lang w:eastAsia="zh-CN"/>
        </w:rPr>
        <w:t>.</w:t>
      </w:r>
      <w:r w:rsidR="00DD4EC3">
        <w:t xml:space="preserve"> </w:t>
      </w:r>
      <w:r w:rsidR="008E4D01" w:rsidRPr="00085040">
        <w:rPr>
          <w:b/>
        </w:rPr>
        <w:t>Own Goal Scored</w:t>
      </w:r>
      <w:r w:rsidR="008E4D01" w:rsidRPr="00C00109">
        <w:t xml:space="preserve">: Will there be own goal scored? </w:t>
      </w:r>
    </w:p>
    <w:p w:rsidR="008E4D01" w:rsidRPr="00C00109" w:rsidRDefault="00F570A2" w:rsidP="00C22C05">
      <w:pPr>
        <w:spacing w:before="100" w:beforeAutospacing="1" w:after="100" w:afterAutospacing="1" w:line="240" w:lineRule="auto"/>
        <w:jc w:val="both"/>
      </w:pPr>
      <w:r>
        <w:rPr>
          <w:lang w:eastAsia="zh-CN"/>
        </w:rPr>
        <w:t>52</w:t>
      </w:r>
      <w:r w:rsidR="00C00109">
        <w:rPr>
          <w:rFonts w:hint="eastAsia"/>
          <w:lang w:eastAsia="zh-CN"/>
        </w:rPr>
        <w:t>.</w:t>
      </w:r>
      <w:r w:rsidR="00DD4EC3">
        <w:t xml:space="preserve"> </w:t>
      </w:r>
      <w:r w:rsidR="00DD4EC3" w:rsidRPr="00085040">
        <w:rPr>
          <w:b/>
        </w:rPr>
        <w:t>Method</w:t>
      </w:r>
      <w:r w:rsidR="008E4D01" w:rsidRPr="00085040">
        <w:rPr>
          <w:b/>
        </w:rPr>
        <w:t xml:space="preserve"> </w:t>
      </w:r>
      <w:r w:rsidR="00DD4EC3" w:rsidRPr="00085040">
        <w:rPr>
          <w:b/>
        </w:rPr>
        <w:t>of</w:t>
      </w:r>
      <w:r w:rsidR="008E4D01" w:rsidRPr="00085040">
        <w:rPr>
          <w:b/>
        </w:rPr>
        <w:t xml:space="preserve"> Victory</w:t>
      </w:r>
      <w:r w:rsidR="008E4D01" w:rsidRPr="00C00109">
        <w:t>: How</w:t>
      </w:r>
      <w:r w:rsidR="00711F4F">
        <w:t xml:space="preserve"> the match ends to get a winner.</w:t>
      </w:r>
    </w:p>
    <w:p w:rsidR="00BA5E84" w:rsidRDefault="00491039" w:rsidP="00D207A3">
      <w:pPr>
        <w:spacing w:before="100" w:beforeAutospacing="1" w:after="100" w:afterAutospacing="1" w:line="240" w:lineRule="auto"/>
        <w:jc w:val="both"/>
      </w:pPr>
      <w:r>
        <w:rPr>
          <w:rFonts w:hint="eastAsia"/>
          <w:lang w:eastAsia="zh-CN"/>
        </w:rPr>
        <w:t>5</w:t>
      </w:r>
      <w:r w:rsidR="00F570A2">
        <w:rPr>
          <w:lang w:eastAsia="zh-CN"/>
        </w:rPr>
        <w:t>3</w:t>
      </w:r>
      <w:r w:rsidR="00DD4EC3">
        <w:rPr>
          <w:rFonts w:hint="eastAsia"/>
          <w:lang w:eastAsia="zh-CN"/>
        </w:rPr>
        <w:t xml:space="preserve">. </w:t>
      </w:r>
      <w:r w:rsidR="00DD4EC3" w:rsidRPr="00085040">
        <w:rPr>
          <w:b/>
        </w:rPr>
        <w:t xml:space="preserve">Team </w:t>
      </w:r>
      <w:r w:rsidR="006832F0" w:rsidRPr="00085040">
        <w:rPr>
          <w:b/>
        </w:rPr>
        <w:t>to</w:t>
      </w:r>
      <w:r w:rsidR="008E4D01" w:rsidRPr="00085040">
        <w:rPr>
          <w:b/>
        </w:rPr>
        <w:t xml:space="preserve"> Receive First Yellow Card</w:t>
      </w:r>
      <w:r w:rsidR="008E4D01" w:rsidRPr="00C00109">
        <w:t>: Which team to receive the next yellow card</w:t>
      </w:r>
      <w:r w:rsidR="00711F4F">
        <w:t>, according to the current card.</w:t>
      </w:r>
    </w:p>
    <w:p w:rsidR="00BA5E84" w:rsidRPr="00C00109" w:rsidRDefault="00BA5E84" w:rsidP="008E4D01">
      <w:pPr>
        <w:spacing w:after="0" w:line="240" w:lineRule="auto"/>
        <w:rPr>
          <w:lang w:eastAsia="zh-CN"/>
        </w:rPr>
      </w:pPr>
    </w:p>
    <w:p w:rsidR="00C63E5B" w:rsidRPr="00811812" w:rsidRDefault="00C63E5B" w:rsidP="00C63E5B">
      <w:pPr>
        <w:rPr>
          <w:b/>
        </w:rPr>
      </w:pPr>
      <w:r w:rsidRPr="00811812">
        <w:rPr>
          <w:b/>
        </w:rPr>
        <w:t>TENNIS</w:t>
      </w:r>
    </w:p>
    <w:p w:rsidR="00C63E5B" w:rsidRDefault="00400477" w:rsidP="00711F4F">
      <w:pPr>
        <w:jc w:val="both"/>
      </w:pPr>
      <w:r>
        <w:t xml:space="preserve">1. </w:t>
      </w:r>
      <w:r w:rsidR="00C63E5B">
        <w:t>In case of retirement, disqualification or chang</w:t>
      </w:r>
      <w:r w:rsidR="00B30336">
        <w:t xml:space="preserve">e of surface mid-match, all </w:t>
      </w:r>
      <w:r w:rsidR="00B30336" w:rsidRPr="000227EC">
        <w:t>bet</w:t>
      </w:r>
      <w:r w:rsidR="00C63E5B" w:rsidRPr="000227EC">
        <w:t>s</w:t>
      </w:r>
      <w:r w:rsidR="00C63E5B">
        <w:t xml:space="preserve"> which cannot be settled</w:t>
      </w:r>
      <w:r w:rsidR="00E63F03">
        <w:t xml:space="preserve"> by current score will be </w:t>
      </w:r>
      <w:r w:rsidR="00E63F03" w:rsidRPr="000227EC">
        <w:t>void</w:t>
      </w:r>
      <w:r w:rsidR="00B30336" w:rsidRPr="000227EC">
        <w:t>.</w:t>
      </w:r>
    </w:p>
    <w:p w:rsidR="00C63E5B" w:rsidRDefault="00B30336" w:rsidP="00711F4F">
      <w:pPr>
        <w:jc w:val="both"/>
      </w:pPr>
      <w:r>
        <w:t>2</w:t>
      </w:r>
      <w:r w:rsidR="00811812">
        <w:t xml:space="preserve">. </w:t>
      </w:r>
      <w:r w:rsidR="00C63E5B">
        <w:t>Sets Betting: If a tennis match is not completed because of a player retirement or disqualification, all not decided set bets will be considered void.</w:t>
      </w:r>
    </w:p>
    <w:p w:rsidR="002F3499" w:rsidRPr="00422C71" w:rsidRDefault="00620432" w:rsidP="00711F4F">
      <w:pPr>
        <w:spacing w:line="240" w:lineRule="auto"/>
        <w:jc w:val="both"/>
        <w:rPr>
          <w:rFonts w:ascii="Calibri" w:hAnsi="Calibri"/>
        </w:rPr>
      </w:pPr>
      <w:r w:rsidRPr="00811812">
        <w:rPr>
          <w:rFonts w:ascii="Calibri" w:hAnsi="Calibri"/>
          <w:b/>
        </w:rPr>
        <w:t>Example</w:t>
      </w:r>
      <w:r w:rsidR="002F3499" w:rsidRPr="00422C71">
        <w:rPr>
          <w:rFonts w:ascii="Calibri" w:hAnsi="Calibri"/>
          <w:b/>
          <w:i/>
        </w:rPr>
        <w:t xml:space="preserve">: </w:t>
      </w:r>
      <w:r w:rsidR="002F3499" w:rsidRPr="00422C71">
        <w:rPr>
          <w:rFonts w:ascii="Calibri" w:hAnsi="Calibri"/>
        </w:rPr>
        <w:t>Game</w:t>
      </w:r>
      <w:r w:rsidR="00DD4EC3">
        <w:rPr>
          <w:rFonts w:ascii="Calibri" w:hAnsi="Calibri"/>
        </w:rPr>
        <w:t xml:space="preserve"> </w:t>
      </w:r>
      <w:r w:rsidR="00B30336">
        <w:rPr>
          <w:rFonts w:ascii="Calibri" w:hAnsi="Calibri"/>
        </w:rPr>
        <w:t xml:space="preserve">Federer – Wawrinka, </w:t>
      </w:r>
      <w:r w:rsidR="002F3499" w:rsidRPr="00422C71">
        <w:rPr>
          <w:rFonts w:ascii="Calibri" w:hAnsi="Calibri"/>
        </w:rPr>
        <w:t>Federer retired at 6-7 4-4</w:t>
      </w:r>
    </w:p>
    <w:p w:rsidR="002F3499" w:rsidRPr="00422C71" w:rsidRDefault="00B30336" w:rsidP="00711F4F">
      <w:pPr>
        <w:spacing w:line="240" w:lineRule="auto"/>
        <w:ind w:left="720"/>
        <w:jc w:val="both"/>
        <w:rPr>
          <w:rFonts w:ascii="Calibri" w:hAnsi="Calibri"/>
        </w:rPr>
      </w:pPr>
      <w:r>
        <w:rPr>
          <w:rFonts w:ascii="Calibri" w:hAnsi="Calibri"/>
        </w:rPr>
        <w:t xml:space="preserve">1. </w:t>
      </w:r>
      <w:r w:rsidR="002F3499" w:rsidRPr="00422C71">
        <w:rPr>
          <w:rFonts w:ascii="Calibri" w:hAnsi="Calibri"/>
        </w:rPr>
        <w:t>I win if I placed a bet on First Set Winner: Wawrinka</w:t>
      </w:r>
    </w:p>
    <w:p w:rsidR="00D1722A" w:rsidRPr="00422C71" w:rsidRDefault="00B30336" w:rsidP="00711F4F">
      <w:pPr>
        <w:spacing w:line="240" w:lineRule="auto"/>
        <w:ind w:left="720"/>
        <w:jc w:val="both"/>
        <w:rPr>
          <w:rFonts w:ascii="Calibri" w:hAnsi="Calibri"/>
        </w:rPr>
      </w:pPr>
      <w:r>
        <w:rPr>
          <w:rFonts w:ascii="Calibri" w:hAnsi="Calibri"/>
        </w:rPr>
        <w:t xml:space="preserve">2. </w:t>
      </w:r>
      <w:r w:rsidR="00D1722A" w:rsidRPr="00422C71">
        <w:rPr>
          <w:rFonts w:ascii="Calibri" w:hAnsi="Calibri"/>
        </w:rPr>
        <w:t>I get my stake back if I placed bets on Second Set Winner: Federer</w:t>
      </w:r>
    </w:p>
    <w:p w:rsidR="002F3499" w:rsidRPr="00422C71" w:rsidRDefault="00B30336" w:rsidP="00711F4F">
      <w:pPr>
        <w:spacing w:line="240" w:lineRule="auto"/>
        <w:ind w:left="720"/>
        <w:jc w:val="both"/>
        <w:rPr>
          <w:rFonts w:ascii="Calibri" w:hAnsi="Calibri"/>
        </w:rPr>
      </w:pPr>
      <w:r>
        <w:rPr>
          <w:rFonts w:ascii="Calibri" w:hAnsi="Calibri"/>
        </w:rPr>
        <w:t xml:space="preserve">3. </w:t>
      </w:r>
      <w:r w:rsidR="002F3499" w:rsidRPr="00422C71">
        <w:rPr>
          <w:rFonts w:ascii="Calibri" w:hAnsi="Calibri"/>
        </w:rPr>
        <w:t>I get my stake back if I placed bets on Match Winner: Federer</w:t>
      </w:r>
    </w:p>
    <w:p w:rsidR="002F3499" w:rsidRPr="00422C71" w:rsidRDefault="00B30336" w:rsidP="00711F4F">
      <w:pPr>
        <w:spacing w:line="240" w:lineRule="auto"/>
        <w:ind w:left="720"/>
        <w:jc w:val="both"/>
        <w:rPr>
          <w:rFonts w:ascii="Calibri" w:hAnsi="Calibri"/>
        </w:rPr>
      </w:pPr>
      <w:r>
        <w:rPr>
          <w:rFonts w:ascii="Calibri" w:hAnsi="Calibri"/>
        </w:rPr>
        <w:t xml:space="preserve">4. </w:t>
      </w:r>
      <w:r w:rsidR="002F3499" w:rsidRPr="00422C71">
        <w:rPr>
          <w:rFonts w:ascii="Calibri" w:hAnsi="Calibri"/>
        </w:rPr>
        <w:t>I get my stake back if I placed bets on Match Winner: Wawrinka</w:t>
      </w:r>
    </w:p>
    <w:p w:rsidR="00D1722A" w:rsidRDefault="00D1722A" w:rsidP="00711F4F">
      <w:pPr>
        <w:jc w:val="both"/>
      </w:pPr>
    </w:p>
    <w:p w:rsidR="00C63E5B" w:rsidRDefault="00811812" w:rsidP="00711F4F">
      <w:pPr>
        <w:jc w:val="both"/>
      </w:pPr>
      <w:r>
        <w:t xml:space="preserve">3. </w:t>
      </w:r>
      <w:r w:rsidR="00C63E5B" w:rsidRPr="00D207A3">
        <w:rPr>
          <w:b/>
        </w:rPr>
        <w:t>Delay or Suspension</w:t>
      </w:r>
      <w:r w:rsidR="00C63E5B">
        <w:t>: If a tennis match is completed, all bets stand as written. A delay in the start of a match will not affect the standing of bets, nor will</w:t>
      </w:r>
      <w:r w:rsidR="00D207A3">
        <w:t xml:space="preserve"> be</w:t>
      </w:r>
      <w:r w:rsidR="00C63E5B">
        <w:t xml:space="preserve"> a suspension, as long as play is </w:t>
      </w:r>
      <w:r>
        <w:t>resumed and the match completed.</w:t>
      </w:r>
    </w:p>
    <w:p w:rsidR="00C63E5B" w:rsidRDefault="00811812" w:rsidP="00711F4F">
      <w:pPr>
        <w:jc w:val="both"/>
      </w:pPr>
      <w:r>
        <w:t xml:space="preserve">4. </w:t>
      </w:r>
      <w:r w:rsidR="00C63E5B">
        <w:t>In the event a match does not go the specified number of sets, and the match is shortened by tournament officials, the leader determined to be official by tournament officials shall be the winner;</w:t>
      </w:r>
    </w:p>
    <w:p w:rsidR="00C63E5B" w:rsidRDefault="000227EC" w:rsidP="00711F4F">
      <w:pPr>
        <w:jc w:val="both"/>
      </w:pPr>
      <w:r>
        <w:rPr>
          <w:b/>
          <w:color w:val="FF0000"/>
        </w:rPr>
        <w:t xml:space="preserve">      </w:t>
      </w:r>
      <w:r w:rsidR="00C63E5B" w:rsidRPr="00811812">
        <w:rPr>
          <w:b/>
        </w:rPr>
        <w:t>Example</w:t>
      </w:r>
      <w:r w:rsidR="00C63E5B">
        <w:t>: A match is scheduled for 5 sets, but only 3 sets can be played because of weather. The leader at the end of 3 sets would be declared the winner of the match.</w:t>
      </w:r>
    </w:p>
    <w:p w:rsidR="006E0DD4" w:rsidRPr="000F630A" w:rsidRDefault="00811812" w:rsidP="00711F4F">
      <w:pPr>
        <w:jc w:val="both"/>
        <w:rPr>
          <w:lang w:eastAsia="zh-CN"/>
        </w:rPr>
      </w:pPr>
      <w:r>
        <w:t xml:space="preserve">5. </w:t>
      </w:r>
      <w:r w:rsidR="00620432" w:rsidRPr="000C70EA">
        <w:rPr>
          <w:b/>
        </w:rPr>
        <w:t>Game</w:t>
      </w:r>
      <w:r w:rsidR="009C6015" w:rsidRPr="000C70EA">
        <w:rPr>
          <w:b/>
        </w:rPr>
        <w:t>s</w:t>
      </w:r>
      <w:r w:rsidR="00620432" w:rsidRPr="000C70EA">
        <w:rPr>
          <w:b/>
        </w:rPr>
        <w:t xml:space="preserve"> over under, full event</w:t>
      </w:r>
      <w:r w:rsidR="00620432" w:rsidRPr="000F630A">
        <w:t>:</w:t>
      </w:r>
      <w:r w:rsidR="00B811BC">
        <w:t xml:space="preserve"> </w:t>
      </w:r>
      <w:r w:rsidR="00B811BC" w:rsidRPr="00B811BC">
        <w:t>Total games of a player are over or under a parameter</w:t>
      </w:r>
      <w:r w:rsidR="00B811BC">
        <w:t>.</w:t>
      </w:r>
      <w:r w:rsidR="00620432" w:rsidRPr="000F630A">
        <w:t xml:space="preserve"> </w:t>
      </w:r>
      <w:r w:rsidR="006E0DD4" w:rsidRPr="000F630A">
        <w:t>In the event of retirement, disqualification or change of surface mid-match, bets will be void unless there is no conceivable way the set and/or match could be played to its natural conclusion without unconditionally determining the result of that market.</w:t>
      </w:r>
    </w:p>
    <w:p w:rsidR="004D738B" w:rsidRPr="000F630A" w:rsidRDefault="0013483C" w:rsidP="00711F4F">
      <w:pPr>
        <w:jc w:val="both"/>
        <w:rPr>
          <w:lang w:eastAsia="zh-CN"/>
        </w:rPr>
      </w:pPr>
      <w:r w:rsidRPr="00811812">
        <w:rPr>
          <w:b/>
        </w:rPr>
        <w:t>E</w:t>
      </w:r>
      <w:r w:rsidR="00620432" w:rsidRPr="00811812">
        <w:rPr>
          <w:b/>
        </w:rPr>
        <w:t>xample</w:t>
      </w:r>
      <w:r w:rsidRPr="000F630A">
        <w:t>: F</w:t>
      </w:r>
      <w:r w:rsidR="00620432" w:rsidRPr="000F630A">
        <w:t xml:space="preserve">irst set score is 6-4, second set score is </w:t>
      </w:r>
      <w:r w:rsidR="006E0DD4" w:rsidRPr="000F630A">
        <w:rPr>
          <w:rFonts w:hint="eastAsia"/>
          <w:lang w:eastAsia="zh-CN"/>
        </w:rPr>
        <w:t>3-1</w:t>
      </w:r>
      <w:r w:rsidR="00620432" w:rsidRPr="000F630A">
        <w:t xml:space="preserve"> and retire happened, game</w:t>
      </w:r>
      <w:r w:rsidR="00811812">
        <w:t>s</w:t>
      </w:r>
      <w:r w:rsidR="00620432" w:rsidRPr="000F630A">
        <w:t xml:space="preserve"> over under </w:t>
      </w:r>
      <w:r w:rsidR="004D738B" w:rsidRPr="000F630A">
        <w:rPr>
          <w:rFonts w:hint="eastAsia"/>
          <w:lang w:eastAsia="zh-CN"/>
        </w:rPr>
        <w:t xml:space="preserve">16.5 </w:t>
      </w:r>
      <w:r w:rsidR="004D738B" w:rsidRPr="000F630A">
        <w:t>or fewer in match will be settled as winners/losers respectively</w:t>
      </w:r>
      <w:r w:rsidR="004D738B" w:rsidRPr="000F630A">
        <w:rPr>
          <w:rFonts w:hint="eastAsia"/>
          <w:lang w:eastAsia="zh-CN"/>
        </w:rPr>
        <w:t xml:space="preserve">, </w:t>
      </w:r>
      <w:r w:rsidR="004D738B" w:rsidRPr="000F630A">
        <w:t xml:space="preserve">since any natural conclusion to the match would have at least </w:t>
      </w:r>
      <w:r w:rsidR="004D738B" w:rsidRPr="000F630A">
        <w:rPr>
          <w:rFonts w:hint="eastAsia"/>
          <w:lang w:eastAsia="zh-CN"/>
        </w:rPr>
        <w:t>17</w:t>
      </w:r>
      <w:r w:rsidR="004D738B" w:rsidRPr="000F630A">
        <w:t xml:space="preserve"> games</w:t>
      </w:r>
      <w:r w:rsidR="004D738B" w:rsidRPr="000F630A">
        <w:rPr>
          <w:rFonts w:hint="eastAsia"/>
          <w:lang w:eastAsia="zh-CN"/>
        </w:rPr>
        <w:t xml:space="preserve">. </w:t>
      </w:r>
      <w:r w:rsidR="00620432" w:rsidRPr="000F630A">
        <w:t xml:space="preserve">Bets on </w:t>
      </w:r>
      <w:r w:rsidR="004D738B" w:rsidRPr="000F630A">
        <w:rPr>
          <w:rFonts w:hint="eastAsia"/>
          <w:lang w:eastAsia="zh-CN"/>
        </w:rPr>
        <w:t xml:space="preserve">over/under 17.5 or more </w:t>
      </w:r>
      <w:r w:rsidR="00620432" w:rsidRPr="000F630A">
        <w:t>will be void</w:t>
      </w:r>
      <w:r w:rsidR="00811812">
        <w:t>.</w:t>
      </w:r>
    </w:p>
    <w:p w:rsidR="00620432" w:rsidRPr="000F630A" w:rsidRDefault="00811812" w:rsidP="00711F4F">
      <w:pPr>
        <w:jc w:val="both"/>
      </w:pPr>
      <w:r>
        <w:t xml:space="preserve">6. </w:t>
      </w:r>
      <w:r w:rsidR="00620432" w:rsidRPr="000C70EA">
        <w:rPr>
          <w:b/>
        </w:rPr>
        <w:t>Game over under, x set</w:t>
      </w:r>
      <w:r w:rsidR="00620432" w:rsidRPr="000F630A">
        <w:t>: finished set stand</w:t>
      </w:r>
      <w:r>
        <w:t>s</w:t>
      </w:r>
      <w:r w:rsidR="00620432" w:rsidRPr="000F630A">
        <w:t xml:space="preserve">, retired </w:t>
      </w:r>
      <w:r w:rsidR="0015620D" w:rsidRPr="000F630A">
        <w:t xml:space="preserve">set </w:t>
      </w:r>
      <w:r w:rsidR="0015620D" w:rsidRPr="000F630A">
        <w:rPr>
          <w:lang w:eastAsia="zh-CN"/>
        </w:rPr>
        <w:t>could</w:t>
      </w:r>
      <w:r w:rsidR="0015620D" w:rsidRPr="000F630A">
        <w:rPr>
          <w:rFonts w:hint="eastAsia"/>
          <w:lang w:eastAsia="zh-CN"/>
        </w:rPr>
        <w:t xml:space="preserve"> be played to its natural conclusion and settled</w:t>
      </w:r>
      <w:r>
        <w:rPr>
          <w:lang w:eastAsia="zh-CN"/>
        </w:rPr>
        <w:t>,</w:t>
      </w:r>
      <w:r w:rsidR="0015620D" w:rsidRPr="000F630A">
        <w:rPr>
          <w:rFonts w:hint="eastAsia"/>
          <w:lang w:eastAsia="zh-CN"/>
        </w:rPr>
        <w:t xml:space="preserve"> as in the example:</w:t>
      </w:r>
    </w:p>
    <w:p w:rsidR="00620432" w:rsidRPr="000F630A" w:rsidRDefault="00620432" w:rsidP="00711F4F">
      <w:pPr>
        <w:jc w:val="both"/>
        <w:rPr>
          <w:rFonts w:ascii="Calibri" w:hAnsi="Calibri"/>
          <w:b/>
          <w:i/>
        </w:rPr>
      </w:pPr>
      <w:r w:rsidRPr="00811812">
        <w:rPr>
          <w:rFonts w:ascii="Calibri" w:hAnsi="Calibri"/>
          <w:b/>
        </w:rPr>
        <w:t>Example</w:t>
      </w:r>
      <w:r w:rsidRPr="000F630A">
        <w:rPr>
          <w:rFonts w:ascii="Calibri" w:hAnsi="Calibri"/>
          <w:b/>
          <w:i/>
        </w:rPr>
        <w:t xml:space="preserve">: </w:t>
      </w:r>
      <w:r w:rsidRPr="000F630A">
        <w:t>A set is abandoned at 4-4:</w:t>
      </w:r>
    </w:p>
    <w:p w:rsidR="00620432" w:rsidRPr="000F630A" w:rsidRDefault="00811812" w:rsidP="00711F4F">
      <w:pPr>
        <w:spacing w:line="240" w:lineRule="auto"/>
        <w:ind w:left="720"/>
        <w:jc w:val="both"/>
        <w:rPr>
          <w:rFonts w:ascii="Calibri" w:hAnsi="Calibri"/>
        </w:rPr>
      </w:pPr>
      <w:r>
        <w:rPr>
          <w:rFonts w:ascii="Calibri" w:hAnsi="Calibri"/>
        </w:rPr>
        <w:t xml:space="preserve">1. </w:t>
      </w:r>
      <w:r w:rsidR="00620432" w:rsidRPr="000F630A">
        <w:rPr>
          <w:rFonts w:ascii="Calibri" w:hAnsi="Calibri"/>
        </w:rPr>
        <w:t>I win if I placed a bet on Over 9.5 (</w:t>
      </w:r>
      <w:r w:rsidR="0015620D" w:rsidRPr="000F630A">
        <w:t>since any natural conclusion to the set would have at least 10 games</w:t>
      </w:r>
      <w:r w:rsidR="00620432" w:rsidRPr="000F630A">
        <w:rPr>
          <w:rFonts w:ascii="Calibri" w:hAnsi="Calibri"/>
        </w:rPr>
        <w:t>)</w:t>
      </w:r>
    </w:p>
    <w:p w:rsidR="00620432" w:rsidRPr="000F630A" w:rsidRDefault="00811812" w:rsidP="00711F4F">
      <w:pPr>
        <w:spacing w:line="240" w:lineRule="auto"/>
        <w:ind w:left="720"/>
        <w:jc w:val="both"/>
        <w:rPr>
          <w:rFonts w:ascii="Calibri" w:hAnsi="Calibri"/>
        </w:rPr>
      </w:pPr>
      <w:r>
        <w:rPr>
          <w:rFonts w:ascii="Calibri" w:hAnsi="Calibri"/>
        </w:rPr>
        <w:t xml:space="preserve">2. </w:t>
      </w:r>
      <w:r w:rsidR="00620432" w:rsidRPr="000F630A">
        <w:rPr>
          <w:rFonts w:ascii="Calibri" w:hAnsi="Calibri"/>
        </w:rPr>
        <w:t>I los</w:t>
      </w:r>
      <w:r>
        <w:rPr>
          <w:rFonts w:ascii="Calibri" w:hAnsi="Calibri"/>
        </w:rPr>
        <w:t>e</w:t>
      </w:r>
      <w:r w:rsidR="00620432" w:rsidRPr="000F630A">
        <w:rPr>
          <w:rFonts w:ascii="Calibri" w:hAnsi="Calibri"/>
        </w:rPr>
        <w:t xml:space="preserve"> the bet i</w:t>
      </w:r>
      <w:r>
        <w:rPr>
          <w:rFonts w:ascii="Calibri" w:hAnsi="Calibri"/>
        </w:rPr>
        <w:t>f I placed a bet on Under 9.5 (</w:t>
      </w:r>
      <w:r w:rsidR="006E0DD4" w:rsidRPr="000F630A">
        <w:t>since any natural conclusion to the set would have at least 10 games</w:t>
      </w:r>
      <w:r w:rsidR="00620432" w:rsidRPr="000F630A">
        <w:rPr>
          <w:rFonts w:ascii="Calibri" w:hAnsi="Calibri"/>
        </w:rPr>
        <w:t>)</w:t>
      </w:r>
    </w:p>
    <w:p w:rsidR="00620432" w:rsidRPr="00EC2994" w:rsidRDefault="00811812" w:rsidP="00711F4F">
      <w:pPr>
        <w:spacing w:line="240" w:lineRule="auto"/>
        <w:ind w:left="720"/>
        <w:jc w:val="both"/>
        <w:rPr>
          <w:rFonts w:ascii="Calibri" w:hAnsi="Calibri"/>
          <w:b/>
          <w:i/>
        </w:rPr>
      </w:pPr>
      <w:r>
        <w:rPr>
          <w:rFonts w:ascii="Calibri" w:hAnsi="Calibri"/>
        </w:rPr>
        <w:t>3.</w:t>
      </w:r>
      <w:r w:rsidR="00620432" w:rsidRPr="00EC2994">
        <w:rPr>
          <w:rFonts w:ascii="Calibri" w:hAnsi="Calibri"/>
        </w:rPr>
        <w:t>I get my stake back if I placed a bet on O/U 10.5 (it is undecided, the set could have ended 6-4)</w:t>
      </w:r>
    </w:p>
    <w:p w:rsidR="00297FAF" w:rsidRDefault="00297FAF" w:rsidP="00711F4F">
      <w:pPr>
        <w:jc w:val="both"/>
      </w:pPr>
    </w:p>
    <w:p w:rsidR="00C63E5B" w:rsidRDefault="00811812" w:rsidP="00711F4F">
      <w:pPr>
        <w:jc w:val="both"/>
        <w:rPr>
          <w:color w:val="FF0000"/>
        </w:rPr>
      </w:pPr>
      <w:r>
        <w:t xml:space="preserve">7. </w:t>
      </w:r>
      <w:r w:rsidR="00C63E5B" w:rsidRPr="000C70EA">
        <w:rPr>
          <w:b/>
        </w:rPr>
        <w:t>Tie Break</w:t>
      </w:r>
      <w:r w:rsidR="00C63E5B">
        <w:t xml:space="preserve">: </w:t>
      </w:r>
      <w:r w:rsidR="00B811BC" w:rsidRPr="00B811BC">
        <w:t>If there is a tie break, the bet is won, if not, the bet is lost.</w:t>
      </w:r>
      <w:r w:rsidR="00B811BC">
        <w:t xml:space="preserve"> </w:t>
      </w:r>
      <w:r w:rsidR="002F3499" w:rsidRPr="00461EFE">
        <w:rPr>
          <w:color w:val="000000" w:themeColor="text1"/>
        </w:rPr>
        <w:t>In the event of the match starting but not being completed all bets are void unless a tie-break has already occurred</w:t>
      </w:r>
      <w:r w:rsidR="00297FAF">
        <w:rPr>
          <w:color w:val="000000" w:themeColor="text1"/>
        </w:rPr>
        <w:t>.</w:t>
      </w:r>
    </w:p>
    <w:p w:rsidR="00043D95" w:rsidRPr="009C6015" w:rsidRDefault="00297FAF" w:rsidP="00711F4F">
      <w:pPr>
        <w:jc w:val="both"/>
        <w:rPr>
          <w:rFonts w:ascii="Calibri" w:eastAsia="Times New Roman" w:hAnsi="Calibri" w:cs="Times New Roman"/>
          <w:color w:val="FF0000"/>
        </w:rPr>
      </w:pPr>
      <w:r>
        <w:rPr>
          <w:color w:val="000000" w:themeColor="text1"/>
        </w:rPr>
        <w:t>8</w:t>
      </w:r>
      <w:r w:rsidR="00043D95" w:rsidRPr="00461EFE">
        <w:rPr>
          <w:color w:val="000000" w:themeColor="text1"/>
        </w:rPr>
        <w:t>.</w:t>
      </w:r>
      <w:r>
        <w:rPr>
          <w:color w:val="FF0000"/>
        </w:rPr>
        <w:t xml:space="preserve"> </w:t>
      </w:r>
      <w:r w:rsidR="0013483C" w:rsidRPr="000C70EA">
        <w:rPr>
          <w:rFonts w:ascii="Calibri" w:eastAsia="Times New Roman" w:hAnsi="Calibri" w:cs="Times New Roman"/>
          <w:b/>
          <w:color w:val="000000"/>
        </w:rPr>
        <w:t>T</w:t>
      </w:r>
      <w:r w:rsidR="00043D95" w:rsidRPr="000C70EA">
        <w:rPr>
          <w:rFonts w:ascii="Calibri" w:eastAsia="Times New Roman" w:hAnsi="Calibri" w:cs="Times New Roman"/>
          <w:b/>
          <w:color w:val="000000"/>
        </w:rPr>
        <w:t>ie break, x set:</w:t>
      </w:r>
      <w:r w:rsidR="009818DB" w:rsidRPr="000C70EA">
        <w:rPr>
          <w:rFonts w:ascii="Calibri" w:eastAsia="Times New Roman" w:hAnsi="Calibri" w:cs="Times New Roman"/>
          <w:b/>
          <w:color w:val="000000"/>
        </w:rPr>
        <w:t xml:space="preserve"> </w:t>
      </w:r>
      <w:r w:rsidR="009818DB">
        <w:rPr>
          <w:rFonts w:ascii="Calibri" w:eastAsia="Times New Roman" w:hAnsi="Calibri" w:cs="Times New Roman"/>
          <w:color w:val="000000"/>
        </w:rPr>
        <w:t>if set</w:t>
      </w:r>
      <w:r>
        <w:rPr>
          <w:rFonts w:ascii="Calibri" w:eastAsia="Times New Roman" w:hAnsi="Calibri" w:cs="Times New Roman"/>
          <w:color w:val="000000"/>
        </w:rPr>
        <w:t xml:space="preserve"> is </w:t>
      </w:r>
      <w:r w:rsidR="006A43F8">
        <w:rPr>
          <w:rFonts w:ascii="Calibri" w:eastAsia="Times New Roman" w:hAnsi="Calibri" w:cs="Times New Roman"/>
          <w:color w:val="000000"/>
        </w:rPr>
        <w:t>finished</w:t>
      </w:r>
      <w:r w:rsidR="009818DB">
        <w:rPr>
          <w:rFonts w:ascii="Calibri" w:eastAsia="Times New Roman" w:hAnsi="Calibri" w:cs="Times New Roman"/>
          <w:color w:val="000000"/>
        </w:rPr>
        <w:t xml:space="preserve"> bets</w:t>
      </w:r>
      <w:r>
        <w:rPr>
          <w:rFonts w:ascii="Calibri" w:eastAsia="Times New Roman" w:hAnsi="Calibri" w:cs="Times New Roman"/>
          <w:color w:val="000000"/>
        </w:rPr>
        <w:t xml:space="preserve"> </w:t>
      </w:r>
      <w:r w:rsidR="006A43F8">
        <w:rPr>
          <w:rFonts w:ascii="Calibri" w:eastAsia="Times New Roman" w:hAnsi="Calibri" w:cs="Times New Roman"/>
          <w:color w:val="000000"/>
        </w:rPr>
        <w:t xml:space="preserve">will </w:t>
      </w:r>
      <w:r w:rsidR="00043D95" w:rsidRPr="00043D95">
        <w:rPr>
          <w:rFonts w:ascii="Calibri" w:eastAsia="Times New Roman" w:hAnsi="Calibri" w:cs="Times New Roman"/>
          <w:color w:val="000000"/>
        </w:rPr>
        <w:t xml:space="preserve">stand, </w:t>
      </w:r>
      <w:r w:rsidR="0010468D">
        <w:rPr>
          <w:rFonts w:ascii="Calibri" w:eastAsia="Times New Roman" w:hAnsi="Calibri" w:cs="Times New Roman"/>
          <w:color w:val="000000"/>
        </w:rPr>
        <w:t>if the set is not completed,</w:t>
      </w:r>
      <w:r w:rsidR="00584EA2">
        <w:rPr>
          <w:rFonts w:ascii="Calibri" w:eastAsia="Times New Roman" w:hAnsi="Calibri" w:cs="Times New Roman"/>
          <w:color w:val="000000"/>
        </w:rPr>
        <w:t xml:space="preserve"> all bets will be voided.</w:t>
      </w:r>
    </w:p>
    <w:p w:rsidR="00C63E5B" w:rsidRDefault="0010468D" w:rsidP="00711F4F">
      <w:pPr>
        <w:jc w:val="both"/>
      </w:pPr>
      <w:r>
        <w:t xml:space="preserve">9. </w:t>
      </w:r>
      <w:r w:rsidR="00C63E5B" w:rsidRPr="000C70EA">
        <w:rPr>
          <w:b/>
        </w:rPr>
        <w:t>Game Sco</w:t>
      </w:r>
      <w:r w:rsidRPr="000C70EA">
        <w:rPr>
          <w:b/>
        </w:rPr>
        <w:t>re</w:t>
      </w:r>
      <w:r>
        <w:t>: Exact score of the game.</w:t>
      </w:r>
    </w:p>
    <w:p w:rsidR="00C63E5B" w:rsidRDefault="0013483C" w:rsidP="00711F4F">
      <w:pPr>
        <w:jc w:val="both"/>
      </w:pPr>
      <w:r>
        <w:t>1</w:t>
      </w:r>
      <w:r w:rsidR="0010468D">
        <w:t xml:space="preserve">0. </w:t>
      </w:r>
      <w:r w:rsidR="00C63E5B" w:rsidRPr="000C70EA">
        <w:rPr>
          <w:b/>
        </w:rPr>
        <w:t xml:space="preserve">Game </w:t>
      </w:r>
      <w:r w:rsidR="004E1258" w:rsidRPr="000C70EA">
        <w:rPr>
          <w:b/>
        </w:rPr>
        <w:t>to</w:t>
      </w:r>
      <w:r w:rsidR="00C63E5B" w:rsidRPr="000C70EA">
        <w:rPr>
          <w:b/>
        </w:rPr>
        <w:t xml:space="preserve"> Deuce</w:t>
      </w:r>
      <w:r w:rsidR="00C63E5B">
        <w:t>: Will there be 40:40 in a game?</w:t>
      </w:r>
    </w:p>
    <w:p w:rsidR="00C63E5B" w:rsidRDefault="00C63E5B" w:rsidP="00711F4F">
      <w:pPr>
        <w:jc w:val="both"/>
      </w:pPr>
      <w:r>
        <w:t>1</w:t>
      </w:r>
      <w:r w:rsidR="0010468D">
        <w:t xml:space="preserve">1. </w:t>
      </w:r>
      <w:r w:rsidRPr="000C70EA">
        <w:rPr>
          <w:b/>
        </w:rPr>
        <w:t xml:space="preserve">Number </w:t>
      </w:r>
      <w:r w:rsidR="004E1258" w:rsidRPr="000C70EA">
        <w:rPr>
          <w:b/>
        </w:rPr>
        <w:t>of</w:t>
      </w:r>
      <w:r w:rsidRPr="000C70EA">
        <w:rPr>
          <w:b/>
        </w:rPr>
        <w:t xml:space="preserve"> Games</w:t>
      </w:r>
      <w:r>
        <w:t>: Total games of both players in a set</w:t>
      </w:r>
      <w:r w:rsidR="0010468D">
        <w:t>.</w:t>
      </w:r>
    </w:p>
    <w:p w:rsidR="00C63E5B" w:rsidRDefault="00C63E5B" w:rsidP="00711F4F">
      <w:pPr>
        <w:jc w:val="both"/>
      </w:pPr>
      <w:r>
        <w:t>1</w:t>
      </w:r>
      <w:r w:rsidR="0010468D">
        <w:t xml:space="preserve">2. </w:t>
      </w:r>
      <w:r w:rsidRPr="000C70EA">
        <w:rPr>
          <w:b/>
        </w:rPr>
        <w:t xml:space="preserve">Race </w:t>
      </w:r>
      <w:r w:rsidR="004E1258" w:rsidRPr="000C70EA">
        <w:rPr>
          <w:b/>
        </w:rPr>
        <w:t>to</w:t>
      </w:r>
      <w:r w:rsidRPr="000C70EA">
        <w:rPr>
          <w:b/>
        </w:rPr>
        <w:t xml:space="preserve"> X Gam</w:t>
      </w:r>
      <w:r w:rsidR="0010468D" w:rsidRPr="000C70EA">
        <w:rPr>
          <w:b/>
        </w:rPr>
        <w:t>es</w:t>
      </w:r>
      <w:r w:rsidR="0010468D">
        <w:t xml:space="preserve">: </w:t>
      </w:r>
      <w:r w:rsidR="003B332E" w:rsidRPr="003B332E">
        <w:t xml:space="preserve">Settled on the </w:t>
      </w:r>
      <w:r w:rsidR="003B332E">
        <w:t>participant</w:t>
      </w:r>
      <w:r w:rsidR="003B332E" w:rsidRPr="003B332E">
        <w:t xml:space="preserve"> who reaches the quoted number of </w:t>
      </w:r>
      <w:r w:rsidR="003B332E">
        <w:t>games</w:t>
      </w:r>
      <w:r w:rsidR="003B332E" w:rsidRPr="003B332E">
        <w:t xml:space="preserve"> first</w:t>
      </w:r>
      <w:r w:rsidR="0010468D">
        <w:t>.</w:t>
      </w:r>
    </w:p>
    <w:p w:rsidR="002F3499" w:rsidRDefault="002F3499" w:rsidP="00711F4F">
      <w:pPr>
        <w:jc w:val="both"/>
      </w:pPr>
      <w:r w:rsidRPr="002F3499">
        <w:t>1</w:t>
      </w:r>
      <w:r w:rsidR="0010468D">
        <w:t>3</w:t>
      </w:r>
      <w:r w:rsidRPr="002F3499">
        <w:t>.</w:t>
      </w:r>
      <w:r w:rsidR="0010468D">
        <w:t xml:space="preserve"> </w:t>
      </w:r>
      <w:r w:rsidRPr="000C70EA">
        <w:rPr>
          <w:b/>
        </w:rPr>
        <w:t>Points Won Over Under</w:t>
      </w:r>
      <w:r w:rsidRPr="002F3499">
        <w:t>: Total points by each player, in x game, n set</w:t>
      </w:r>
      <w:r w:rsidR="0010468D">
        <w:t>.</w:t>
      </w:r>
    </w:p>
    <w:p w:rsidR="00043D95" w:rsidRPr="00043D95" w:rsidRDefault="0013483C" w:rsidP="00711F4F">
      <w:pPr>
        <w:jc w:val="both"/>
        <w:rPr>
          <w:rFonts w:ascii="Calibri" w:eastAsia="Times New Roman" w:hAnsi="Calibri" w:cs="Times New Roman"/>
          <w:color w:val="000000"/>
        </w:rPr>
      </w:pPr>
      <w:r>
        <w:t>1</w:t>
      </w:r>
      <w:r w:rsidR="0010468D">
        <w:t>4</w:t>
      </w:r>
      <w:r w:rsidR="00043D95">
        <w:t xml:space="preserve">. </w:t>
      </w:r>
      <w:r w:rsidR="00043D95" w:rsidRPr="000C70EA">
        <w:rPr>
          <w:b/>
        </w:rPr>
        <w:t>Who wins game, x set y</w:t>
      </w:r>
      <w:r w:rsidR="00043D95">
        <w:t xml:space="preserve">: </w:t>
      </w:r>
      <w:r w:rsidR="00043D95" w:rsidRPr="00043D95">
        <w:rPr>
          <w:rFonts w:ascii="Calibri" w:eastAsia="Times New Roman" w:hAnsi="Calibri" w:cs="Times New Roman"/>
          <w:color w:val="000000"/>
        </w:rPr>
        <w:t xml:space="preserve">finished game will stand, not played or not finished game </w:t>
      </w:r>
      <w:r w:rsidR="0010468D">
        <w:rPr>
          <w:rFonts w:ascii="Calibri" w:eastAsia="Times New Roman" w:hAnsi="Calibri" w:cs="Times New Roman"/>
          <w:color w:val="000000"/>
        </w:rPr>
        <w:t xml:space="preserve">will be </w:t>
      </w:r>
      <w:r w:rsidR="00043D95" w:rsidRPr="00043D95">
        <w:rPr>
          <w:rFonts w:ascii="Calibri" w:eastAsia="Times New Roman" w:hAnsi="Calibri" w:cs="Times New Roman"/>
          <w:color w:val="000000"/>
        </w:rPr>
        <w:t>void</w:t>
      </w:r>
      <w:r w:rsidR="0010468D">
        <w:rPr>
          <w:rFonts w:ascii="Calibri" w:eastAsia="Times New Roman" w:hAnsi="Calibri" w:cs="Times New Roman"/>
          <w:color w:val="000000"/>
        </w:rPr>
        <w:t>ed.</w:t>
      </w:r>
    </w:p>
    <w:p w:rsidR="002F3499" w:rsidRDefault="0013483C" w:rsidP="00711F4F">
      <w:pPr>
        <w:jc w:val="both"/>
        <w:rPr>
          <w:lang w:eastAsia="zh-CN"/>
        </w:rPr>
      </w:pPr>
      <w:r>
        <w:t>1</w:t>
      </w:r>
      <w:r w:rsidR="0010468D">
        <w:t>5</w:t>
      </w:r>
      <w:r w:rsidR="002F3499">
        <w:t>.</w:t>
      </w:r>
      <w:r w:rsidR="0010468D">
        <w:t xml:space="preserve"> </w:t>
      </w:r>
      <w:r w:rsidR="002F3499" w:rsidRPr="000C70EA">
        <w:rPr>
          <w:b/>
        </w:rPr>
        <w:t>Winning Margin:</w:t>
      </w:r>
      <w:r w:rsidR="002F3499">
        <w:t xml:space="preserve"> What is the difference of total number of games won </w:t>
      </w:r>
      <w:r w:rsidR="0010468D">
        <w:t>between the</w:t>
      </w:r>
      <w:r w:rsidR="002F3499">
        <w:t xml:space="preserve"> winner and </w:t>
      </w:r>
      <w:r w:rsidR="004E1258">
        <w:t>loser</w:t>
      </w:r>
      <w:r w:rsidR="0010468D">
        <w:t>.</w:t>
      </w:r>
    </w:p>
    <w:p w:rsidR="0011472E" w:rsidRDefault="0013483C" w:rsidP="00711F4F">
      <w:pPr>
        <w:jc w:val="both"/>
      </w:pPr>
      <w:r>
        <w:t>1</w:t>
      </w:r>
      <w:r w:rsidR="0010468D">
        <w:t>6</w:t>
      </w:r>
      <w:r w:rsidR="0011472E">
        <w:t xml:space="preserve">. </w:t>
      </w:r>
      <w:r w:rsidR="0011472E" w:rsidRPr="000C70EA">
        <w:rPr>
          <w:b/>
        </w:rPr>
        <w:t>Match winner</w:t>
      </w:r>
      <w:r w:rsidR="0010468D" w:rsidRPr="000C70EA">
        <w:rPr>
          <w:b/>
        </w:rPr>
        <w:t>:</w:t>
      </w:r>
      <w:r w:rsidR="0011472E" w:rsidRPr="0098167F">
        <w:t xml:space="preserve"> In the event of a match starting but not being completed then all bets will be void</w:t>
      </w:r>
      <w:r w:rsidR="0010468D">
        <w:t>ed.</w:t>
      </w:r>
    </w:p>
    <w:p w:rsidR="00B811BC" w:rsidRPr="00B811BC" w:rsidRDefault="00B811BC" w:rsidP="00711F4F">
      <w:pPr>
        <w:jc w:val="both"/>
      </w:pPr>
      <w:r w:rsidRPr="00B811BC">
        <w:t>17. For all bets referring to the number of games played, a “Champion's Tie-break” is counted as one game.</w:t>
      </w:r>
    </w:p>
    <w:p w:rsidR="00C30B51" w:rsidRDefault="0013483C" w:rsidP="00711F4F">
      <w:pPr>
        <w:jc w:val="both"/>
        <w:rPr>
          <w:lang w:eastAsia="zh-CN"/>
        </w:rPr>
      </w:pPr>
      <w:r w:rsidRPr="00E27599">
        <w:t>1</w:t>
      </w:r>
      <w:r w:rsidR="00B811BC">
        <w:t>8</w:t>
      </w:r>
      <w:r w:rsidR="004B6E59" w:rsidRPr="00E27599">
        <w:t xml:space="preserve">. </w:t>
      </w:r>
      <w:r w:rsidR="004B6E59" w:rsidRPr="000C70EA">
        <w:rPr>
          <w:b/>
        </w:rPr>
        <w:t>Game handicap full event</w:t>
      </w:r>
      <w:r w:rsidR="00E27599" w:rsidRPr="00E27599">
        <w:t xml:space="preserve">: </w:t>
      </w:r>
      <w:r w:rsidR="0010468D">
        <w:t xml:space="preserve">If </w:t>
      </w:r>
      <w:r w:rsidR="00B811BC">
        <w:t xml:space="preserve">all the games are </w:t>
      </w:r>
      <w:r w:rsidR="00E27599" w:rsidRPr="00E27599">
        <w:rPr>
          <w:rFonts w:ascii="Calibri" w:eastAsia="Times New Roman" w:hAnsi="Calibri" w:cs="Times New Roman"/>
        </w:rPr>
        <w:t>not played or not finished</w:t>
      </w:r>
      <w:r w:rsidR="00B811BC">
        <w:rPr>
          <w:rFonts w:ascii="Calibri" w:eastAsia="Times New Roman" w:hAnsi="Calibri" w:cs="Times New Roman"/>
        </w:rPr>
        <w:t>,</w:t>
      </w:r>
      <w:r w:rsidR="0098167F" w:rsidRPr="00E27599">
        <w:rPr>
          <w:rFonts w:hint="eastAsia"/>
          <w:lang w:eastAsia="zh-CN"/>
        </w:rPr>
        <w:t xml:space="preserve"> all bets on game handicap will be voided.</w:t>
      </w:r>
    </w:p>
    <w:p w:rsidR="00B811BC" w:rsidRDefault="00B811BC" w:rsidP="00711F4F">
      <w:pPr>
        <w:jc w:val="both"/>
        <w:rPr>
          <w:lang w:eastAsia="zh-CN"/>
        </w:rPr>
      </w:pPr>
      <w:r>
        <w:rPr>
          <w:lang w:eastAsia="zh-CN"/>
        </w:rPr>
        <w:t xml:space="preserve">19. </w:t>
      </w:r>
      <w:r w:rsidRPr="000C70EA">
        <w:rPr>
          <w:b/>
          <w:lang w:eastAsia="zh-CN"/>
        </w:rPr>
        <w:t>To Win At Least One Set</w:t>
      </w:r>
      <w:r>
        <w:rPr>
          <w:lang w:eastAsia="zh-CN"/>
        </w:rPr>
        <w:t>: If a player wins at least 1 set in the match, bets are considered won, if not they are lost.</w:t>
      </w:r>
    </w:p>
    <w:p w:rsidR="00B811BC" w:rsidRDefault="00B811BC" w:rsidP="00711F4F">
      <w:pPr>
        <w:jc w:val="both"/>
        <w:rPr>
          <w:lang w:eastAsia="zh-CN"/>
        </w:rPr>
      </w:pPr>
      <w:r>
        <w:rPr>
          <w:lang w:eastAsia="zh-CN"/>
        </w:rPr>
        <w:t xml:space="preserve">20. </w:t>
      </w:r>
      <w:r w:rsidRPr="000C70EA">
        <w:rPr>
          <w:b/>
          <w:lang w:eastAsia="zh-CN"/>
        </w:rPr>
        <w:t xml:space="preserve">Race </w:t>
      </w:r>
      <w:r w:rsidR="000C70EA" w:rsidRPr="000C70EA">
        <w:rPr>
          <w:b/>
          <w:lang w:eastAsia="zh-CN"/>
        </w:rPr>
        <w:t>to</w:t>
      </w:r>
      <w:r w:rsidRPr="000C70EA">
        <w:rPr>
          <w:b/>
          <w:lang w:eastAsia="zh-CN"/>
        </w:rPr>
        <w:t xml:space="preserve"> X Points:</w:t>
      </w:r>
      <w:r>
        <w:rPr>
          <w:lang w:eastAsia="zh-CN"/>
        </w:rPr>
        <w:t xml:space="preserve"> </w:t>
      </w:r>
      <w:r w:rsidR="003B332E" w:rsidRPr="003B332E">
        <w:rPr>
          <w:lang w:eastAsia="zh-CN"/>
        </w:rPr>
        <w:t xml:space="preserve">Settled on the </w:t>
      </w:r>
      <w:r w:rsidR="003B332E">
        <w:rPr>
          <w:lang w:eastAsia="zh-CN"/>
        </w:rPr>
        <w:t>participant</w:t>
      </w:r>
      <w:r w:rsidR="003B332E" w:rsidRPr="003B332E">
        <w:rPr>
          <w:lang w:eastAsia="zh-CN"/>
        </w:rPr>
        <w:t xml:space="preserve"> who reaches the quoted number of </w:t>
      </w:r>
      <w:r w:rsidR="003B332E">
        <w:rPr>
          <w:lang w:eastAsia="zh-CN"/>
        </w:rPr>
        <w:t>points</w:t>
      </w:r>
      <w:r w:rsidR="003B332E" w:rsidRPr="003B332E">
        <w:rPr>
          <w:lang w:eastAsia="zh-CN"/>
        </w:rPr>
        <w:t xml:space="preserve"> first</w:t>
      </w:r>
      <w:r w:rsidR="003B332E">
        <w:rPr>
          <w:lang w:eastAsia="zh-CN"/>
        </w:rPr>
        <w:t>.</w:t>
      </w:r>
    </w:p>
    <w:p w:rsidR="00B811BC" w:rsidRDefault="00B811BC" w:rsidP="00711F4F">
      <w:pPr>
        <w:jc w:val="both"/>
        <w:rPr>
          <w:lang w:eastAsia="zh-CN"/>
        </w:rPr>
      </w:pPr>
      <w:r>
        <w:rPr>
          <w:lang w:eastAsia="zh-CN"/>
        </w:rPr>
        <w:t xml:space="preserve">21. </w:t>
      </w:r>
      <w:r w:rsidRPr="000C70EA">
        <w:rPr>
          <w:b/>
          <w:lang w:eastAsia="zh-CN"/>
        </w:rPr>
        <w:t>Points Handicap:</w:t>
      </w:r>
      <w:r>
        <w:rPr>
          <w:lang w:eastAsia="zh-CN"/>
        </w:rPr>
        <w:t xml:space="preserve"> Who will win the game with the handicap parameter in that set.</w:t>
      </w:r>
    </w:p>
    <w:p w:rsidR="00B811BC" w:rsidRDefault="009B5BD1" w:rsidP="00711F4F">
      <w:pPr>
        <w:jc w:val="both"/>
        <w:rPr>
          <w:lang w:eastAsia="zh-CN"/>
        </w:rPr>
      </w:pPr>
      <w:r>
        <w:rPr>
          <w:lang w:eastAsia="zh-CN"/>
        </w:rPr>
        <w:t xml:space="preserve">22. </w:t>
      </w:r>
      <w:r w:rsidR="00B811BC" w:rsidRPr="000C70EA">
        <w:rPr>
          <w:b/>
          <w:lang w:eastAsia="zh-CN"/>
        </w:rPr>
        <w:t>Points Over Under</w:t>
      </w:r>
      <w:r w:rsidR="00B811BC">
        <w:rPr>
          <w:lang w:eastAsia="zh-CN"/>
        </w:rPr>
        <w:t>: Total game points over under in x game, n set</w:t>
      </w:r>
    </w:p>
    <w:p w:rsidR="00B811BC" w:rsidRDefault="009B5BD1" w:rsidP="00711F4F">
      <w:pPr>
        <w:jc w:val="both"/>
        <w:rPr>
          <w:lang w:eastAsia="zh-CN"/>
        </w:rPr>
      </w:pPr>
      <w:r>
        <w:rPr>
          <w:lang w:eastAsia="zh-CN"/>
        </w:rPr>
        <w:t xml:space="preserve">23. </w:t>
      </w:r>
      <w:r w:rsidR="00B811BC" w:rsidRPr="000E5C5C">
        <w:rPr>
          <w:b/>
          <w:lang w:eastAsia="zh-CN"/>
        </w:rPr>
        <w:t>To hold first service game</w:t>
      </w:r>
      <w:r w:rsidR="00B811BC">
        <w:rPr>
          <w:lang w:eastAsia="zh-CN"/>
        </w:rPr>
        <w:t xml:space="preserve">: Will the player hold the </w:t>
      </w:r>
      <w:r>
        <w:rPr>
          <w:lang w:eastAsia="zh-CN"/>
        </w:rPr>
        <w:t>first service game in the first set.</w:t>
      </w:r>
    </w:p>
    <w:p w:rsidR="00B811BC" w:rsidRDefault="009B5BD1" w:rsidP="00711F4F">
      <w:pPr>
        <w:jc w:val="both"/>
        <w:rPr>
          <w:lang w:eastAsia="zh-CN"/>
        </w:rPr>
      </w:pPr>
      <w:r>
        <w:rPr>
          <w:lang w:eastAsia="zh-CN"/>
        </w:rPr>
        <w:t xml:space="preserve">24. </w:t>
      </w:r>
      <w:r w:rsidR="00B811BC" w:rsidRPr="000C70EA">
        <w:rPr>
          <w:b/>
          <w:lang w:eastAsia="zh-CN"/>
        </w:rPr>
        <w:t xml:space="preserve">Game </w:t>
      </w:r>
      <w:r w:rsidR="000C70EA" w:rsidRPr="000C70EA">
        <w:rPr>
          <w:b/>
          <w:lang w:eastAsia="zh-CN"/>
        </w:rPr>
        <w:t>of</w:t>
      </w:r>
      <w:r w:rsidR="00B811BC" w:rsidRPr="000C70EA">
        <w:rPr>
          <w:b/>
          <w:lang w:eastAsia="zh-CN"/>
        </w:rPr>
        <w:t xml:space="preserve"> First Service Break</w:t>
      </w:r>
      <w:r w:rsidR="00B811BC">
        <w:rPr>
          <w:lang w:eastAsia="zh-CN"/>
        </w:rPr>
        <w:t xml:space="preserve">: First service break is in which game </w:t>
      </w:r>
      <w:r>
        <w:rPr>
          <w:lang w:eastAsia="zh-CN"/>
        </w:rPr>
        <w:t>in the</w:t>
      </w:r>
      <w:r w:rsidR="00B811BC">
        <w:rPr>
          <w:lang w:eastAsia="zh-CN"/>
        </w:rPr>
        <w:t xml:space="preserve"> first set</w:t>
      </w:r>
      <w:r>
        <w:rPr>
          <w:lang w:eastAsia="zh-CN"/>
        </w:rPr>
        <w:t>.</w:t>
      </w:r>
    </w:p>
    <w:p w:rsidR="00B811BC" w:rsidRDefault="009B5BD1" w:rsidP="00711F4F">
      <w:pPr>
        <w:jc w:val="both"/>
        <w:rPr>
          <w:lang w:eastAsia="zh-CN"/>
        </w:rPr>
      </w:pPr>
      <w:r>
        <w:rPr>
          <w:lang w:eastAsia="zh-CN"/>
        </w:rPr>
        <w:t xml:space="preserve">25. </w:t>
      </w:r>
      <w:r w:rsidR="00B811BC" w:rsidRPr="000C70EA">
        <w:rPr>
          <w:b/>
          <w:lang w:eastAsia="zh-CN"/>
        </w:rPr>
        <w:t>Total Service Breaks</w:t>
      </w:r>
      <w:r w:rsidR="00B811BC">
        <w:rPr>
          <w:lang w:eastAsia="zh-CN"/>
        </w:rPr>
        <w:t xml:space="preserve">: How many service breaks will be in </w:t>
      </w:r>
      <w:r>
        <w:rPr>
          <w:lang w:eastAsia="zh-CN"/>
        </w:rPr>
        <w:t>the first</w:t>
      </w:r>
      <w:r w:rsidR="00B811BC">
        <w:rPr>
          <w:lang w:eastAsia="zh-CN"/>
        </w:rPr>
        <w:t xml:space="preserve"> set</w:t>
      </w:r>
      <w:r>
        <w:rPr>
          <w:lang w:eastAsia="zh-CN"/>
        </w:rPr>
        <w:t>.</w:t>
      </w:r>
    </w:p>
    <w:p w:rsidR="00B811BC" w:rsidRDefault="009B5BD1" w:rsidP="00711F4F">
      <w:pPr>
        <w:jc w:val="both"/>
        <w:rPr>
          <w:lang w:eastAsia="zh-CN"/>
        </w:rPr>
      </w:pPr>
      <w:r>
        <w:rPr>
          <w:lang w:eastAsia="zh-CN"/>
        </w:rPr>
        <w:t xml:space="preserve">26. </w:t>
      </w:r>
      <w:r w:rsidR="00B811BC" w:rsidRPr="000C70EA">
        <w:rPr>
          <w:b/>
          <w:lang w:eastAsia="zh-CN"/>
        </w:rPr>
        <w:t xml:space="preserve">Lose 1st Set </w:t>
      </w:r>
      <w:r w:rsidR="000C70EA" w:rsidRPr="000C70EA">
        <w:rPr>
          <w:b/>
          <w:lang w:eastAsia="zh-CN"/>
        </w:rPr>
        <w:t>and</w:t>
      </w:r>
      <w:r w:rsidR="00B811BC" w:rsidRPr="000C70EA">
        <w:rPr>
          <w:b/>
          <w:lang w:eastAsia="zh-CN"/>
        </w:rPr>
        <w:t xml:space="preserve"> Win </w:t>
      </w:r>
      <w:r w:rsidR="000C70EA" w:rsidRPr="000C70EA">
        <w:rPr>
          <w:b/>
          <w:lang w:eastAsia="zh-CN"/>
        </w:rPr>
        <w:t>the</w:t>
      </w:r>
      <w:r w:rsidR="00B811BC" w:rsidRPr="000C70EA">
        <w:rPr>
          <w:b/>
          <w:lang w:eastAsia="zh-CN"/>
        </w:rPr>
        <w:t xml:space="preserve"> Match</w:t>
      </w:r>
      <w:r w:rsidR="00B811BC">
        <w:rPr>
          <w:lang w:eastAsia="zh-CN"/>
        </w:rPr>
        <w:t xml:space="preserve">: Which player lost </w:t>
      </w:r>
      <w:r>
        <w:rPr>
          <w:lang w:eastAsia="zh-CN"/>
        </w:rPr>
        <w:t>the fir</w:t>
      </w:r>
      <w:r w:rsidR="00B811BC">
        <w:rPr>
          <w:lang w:eastAsia="zh-CN"/>
        </w:rPr>
        <w:t>st set but won the match in the end</w:t>
      </w:r>
      <w:r>
        <w:rPr>
          <w:lang w:eastAsia="zh-CN"/>
        </w:rPr>
        <w:t>.</w:t>
      </w:r>
    </w:p>
    <w:p w:rsidR="009B5BD1" w:rsidRDefault="009B5BD1" w:rsidP="00C30B51">
      <w:pPr>
        <w:rPr>
          <w:b/>
          <w:bCs/>
        </w:rPr>
      </w:pPr>
    </w:p>
    <w:p w:rsidR="00C30B51" w:rsidRPr="007173EF" w:rsidRDefault="00C30B51" w:rsidP="00C30B51">
      <w:pPr>
        <w:rPr>
          <w:color w:val="FF0000"/>
        </w:rPr>
      </w:pPr>
      <w:r w:rsidRPr="003932C6">
        <w:rPr>
          <w:b/>
          <w:bCs/>
        </w:rPr>
        <w:t>AMERICAN FOOTBALL</w:t>
      </w:r>
      <w:r w:rsidR="00400477">
        <w:rPr>
          <w:b/>
          <w:bCs/>
        </w:rPr>
        <w:t xml:space="preserve"> </w:t>
      </w:r>
      <w:r w:rsidR="007173EF" w:rsidRPr="003B672C">
        <w:rPr>
          <w:bCs/>
        </w:rPr>
        <w:t>(</w:t>
      </w:r>
      <w:r w:rsidR="007173EF" w:rsidRPr="003B672C">
        <w:t>Includes NFL, NCAA College Football, WLAF, UFL, CFL and Arena Football)</w:t>
      </w:r>
    </w:p>
    <w:p w:rsidR="00C30B51" w:rsidRPr="003932C6" w:rsidRDefault="00C30B51" w:rsidP="00711F4F">
      <w:pPr>
        <w:pStyle w:val="ListParagraph"/>
        <w:numPr>
          <w:ilvl w:val="0"/>
          <w:numId w:val="31"/>
        </w:numPr>
        <w:jc w:val="both"/>
      </w:pPr>
      <w:r w:rsidRPr="003932C6">
        <w:t>Minimum Time for Action: For betting purposes, winners and losers are determined by the final score (including overtime), provided that the ga</w:t>
      </w:r>
      <w:r w:rsidR="00400477">
        <w:t>me has gone at least 55 minutes.</w:t>
      </w:r>
    </w:p>
    <w:p w:rsidR="00C30B51" w:rsidRPr="003932C6" w:rsidRDefault="00C30B51" w:rsidP="00711F4F">
      <w:pPr>
        <w:pStyle w:val="ListParagraph"/>
        <w:numPr>
          <w:ilvl w:val="0"/>
          <w:numId w:val="31"/>
        </w:numPr>
        <w:jc w:val="both"/>
      </w:pPr>
      <w:r w:rsidRPr="003932C6">
        <w:t>If a game is suspended after 55 minutes and not resumed the same day, then regardless of whether the game is completed at a later date, the score when the game is halted wil</w:t>
      </w:r>
      <w:r w:rsidR="00400477">
        <w:t>l determine the betting results.</w:t>
      </w:r>
    </w:p>
    <w:p w:rsidR="00C30B51" w:rsidRPr="003932C6" w:rsidRDefault="00C30B51" w:rsidP="00711F4F">
      <w:pPr>
        <w:numPr>
          <w:ilvl w:val="0"/>
          <w:numId w:val="31"/>
        </w:numPr>
        <w:jc w:val="both"/>
      </w:pPr>
      <w:r w:rsidRPr="003932C6">
        <w:t xml:space="preserve">If play is suspended before the completion of 55 minutes and not resumed the same day, all bets will be scored as "no action" </w:t>
      </w:r>
      <w:r w:rsidR="00400477">
        <w:t>and the money refunded.</w:t>
      </w:r>
    </w:p>
    <w:p w:rsidR="00C30B51" w:rsidRPr="003932C6" w:rsidRDefault="00C30B51" w:rsidP="00711F4F">
      <w:pPr>
        <w:pStyle w:val="ListParagraph"/>
        <w:numPr>
          <w:ilvl w:val="0"/>
          <w:numId w:val="31"/>
        </w:numPr>
        <w:jc w:val="both"/>
      </w:pPr>
      <w:r w:rsidRPr="003932C6">
        <w:t>All bets on the game will include overtime sco</w:t>
      </w:r>
      <w:r w:rsidR="00400477">
        <w:t>ring unless otherwise specified.</w:t>
      </w:r>
    </w:p>
    <w:p w:rsidR="00C30B51" w:rsidRDefault="00C30B51" w:rsidP="00711F4F">
      <w:pPr>
        <w:numPr>
          <w:ilvl w:val="0"/>
          <w:numId w:val="31"/>
        </w:numPr>
        <w:jc w:val="both"/>
      </w:pPr>
      <w:r w:rsidRPr="003932C6">
        <w:t>Unless noted before a contest, all events must be played on the scheduled date and at the scheduled site to have</w:t>
      </w:r>
      <w:r w:rsidR="00400477">
        <w:t xml:space="preserve"> action.</w:t>
      </w:r>
    </w:p>
    <w:p w:rsidR="00661396" w:rsidRPr="003932C6" w:rsidRDefault="00400477" w:rsidP="00711F4F">
      <w:pPr>
        <w:numPr>
          <w:ilvl w:val="0"/>
          <w:numId w:val="31"/>
        </w:numPr>
        <w:jc w:val="both"/>
      </w:pPr>
      <w:r>
        <w:t>Bets will be paid on the f</w:t>
      </w:r>
      <w:r w:rsidR="00661396" w:rsidRPr="00661396">
        <w:t xml:space="preserve">inal result of a contest (normal time </w:t>
      </w:r>
      <w:r>
        <w:t>or extra time where applicable).</w:t>
      </w:r>
    </w:p>
    <w:p w:rsidR="007173EF" w:rsidRPr="003932C6" w:rsidRDefault="007173EF" w:rsidP="00711F4F">
      <w:pPr>
        <w:numPr>
          <w:ilvl w:val="0"/>
          <w:numId w:val="31"/>
        </w:numPr>
        <w:jc w:val="both"/>
      </w:pPr>
      <w:r w:rsidRPr="003932C6">
        <w:t>NFL Propositions will be graded using the results listed at </w:t>
      </w:r>
      <w:hyperlink r:id="rId8" w:history="1">
        <w:r w:rsidRPr="003932C6">
          <w:rPr>
            <w:rStyle w:val="Hyperlink"/>
            <w:b/>
            <w:bCs/>
          </w:rPr>
          <w:t>www.NFL.com</w:t>
        </w:r>
      </w:hyperlink>
      <w:r w:rsidRPr="003932C6">
        <w:t>;</w:t>
      </w:r>
    </w:p>
    <w:p w:rsidR="007173EF" w:rsidRPr="003932C6" w:rsidRDefault="007173EF" w:rsidP="00711F4F">
      <w:pPr>
        <w:numPr>
          <w:ilvl w:val="0"/>
          <w:numId w:val="31"/>
        </w:numPr>
        <w:jc w:val="both"/>
      </w:pPr>
      <w:r w:rsidRPr="003932C6">
        <w:t>Arena Football Propositions will be graded using the results listed at </w:t>
      </w:r>
      <w:hyperlink r:id="rId9" w:history="1">
        <w:r w:rsidRPr="003932C6">
          <w:rPr>
            <w:rStyle w:val="Hyperlink"/>
            <w:b/>
            <w:bCs/>
          </w:rPr>
          <w:t>www.Arenafootball.com</w:t>
        </w:r>
      </w:hyperlink>
      <w:r w:rsidRPr="003932C6">
        <w:t>.</w:t>
      </w:r>
    </w:p>
    <w:p w:rsidR="007173EF" w:rsidRPr="00394AD3" w:rsidRDefault="007173EF" w:rsidP="00711F4F">
      <w:pPr>
        <w:numPr>
          <w:ilvl w:val="0"/>
          <w:numId w:val="31"/>
        </w:numPr>
        <w:jc w:val="both"/>
        <w:rPr>
          <w:color w:val="000000" w:themeColor="text1"/>
        </w:rPr>
      </w:pPr>
      <w:r w:rsidRPr="00394AD3">
        <w:rPr>
          <w:color w:val="000000" w:themeColor="text1"/>
        </w:rPr>
        <w:t>2way (Including OT)</w:t>
      </w:r>
      <w:r w:rsidR="00DF164D" w:rsidRPr="00394AD3">
        <w:rPr>
          <w:color w:val="000000" w:themeColor="text1"/>
        </w:rPr>
        <w:t>: What will be the match result</w:t>
      </w:r>
      <w:r w:rsidR="00774F59" w:rsidRPr="00394AD3">
        <w:rPr>
          <w:color w:val="000000" w:themeColor="text1"/>
        </w:rPr>
        <w:t xml:space="preserve"> - </w:t>
      </w:r>
      <w:r w:rsidR="00DF164D" w:rsidRPr="00394AD3">
        <w:rPr>
          <w:color w:val="000000" w:themeColor="text1"/>
        </w:rPr>
        <w:t xml:space="preserve">Home or </w:t>
      </w:r>
      <w:r w:rsidRPr="00394AD3">
        <w:rPr>
          <w:color w:val="000000" w:themeColor="text1"/>
        </w:rPr>
        <w:t>Away</w:t>
      </w:r>
      <w:r w:rsidR="00DF164D" w:rsidRPr="00394AD3">
        <w:rPr>
          <w:color w:val="000000" w:themeColor="text1"/>
        </w:rPr>
        <w:t>.</w:t>
      </w:r>
    </w:p>
    <w:p w:rsidR="007173EF" w:rsidRPr="00394AD3" w:rsidRDefault="00DF164D" w:rsidP="00711F4F">
      <w:pPr>
        <w:numPr>
          <w:ilvl w:val="0"/>
          <w:numId w:val="31"/>
        </w:numPr>
        <w:jc w:val="both"/>
        <w:rPr>
          <w:color w:val="000000" w:themeColor="text1"/>
        </w:rPr>
      </w:pPr>
      <w:r w:rsidRPr="00394AD3">
        <w:rPr>
          <w:color w:val="000000" w:themeColor="text1"/>
        </w:rPr>
        <w:t>Total (Including OT): In the event of a game being abandoned after 55 minutes have been played</w:t>
      </w:r>
      <w:r w:rsidR="00400477">
        <w:rPr>
          <w:color w:val="000000" w:themeColor="text1"/>
        </w:rPr>
        <w:t>,</w:t>
      </w:r>
      <w:r w:rsidRPr="00394AD3">
        <w:rPr>
          <w:color w:val="000000" w:themeColor="text1"/>
        </w:rPr>
        <w:t xml:space="preserve"> all bets are void unless settlement of bets is already determined.</w:t>
      </w:r>
    </w:p>
    <w:p w:rsidR="007173EF" w:rsidRPr="00394AD3" w:rsidRDefault="00E23484" w:rsidP="00711F4F">
      <w:pPr>
        <w:numPr>
          <w:ilvl w:val="0"/>
          <w:numId w:val="31"/>
        </w:numPr>
        <w:jc w:val="both"/>
        <w:rPr>
          <w:color w:val="000000" w:themeColor="text1"/>
        </w:rPr>
      </w:pPr>
      <w:r>
        <w:rPr>
          <w:rFonts w:hint="eastAsia"/>
          <w:color w:val="000000" w:themeColor="text1"/>
          <w:lang w:eastAsia="zh-CN"/>
        </w:rPr>
        <w:t>1x2</w:t>
      </w:r>
      <w:r w:rsidR="00DF164D" w:rsidRPr="00394AD3">
        <w:rPr>
          <w:color w:val="000000" w:themeColor="text1"/>
        </w:rPr>
        <w:t xml:space="preserve">: What will </w:t>
      </w:r>
      <w:r w:rsidR="00400477">
        <w:rPr>
          <w:color w:val="000000" w:themeColor="text1"/>
        </w:rPr>
        <w:t>the result of the match be</w:t>
      </w:r>
      <w:r w:rsidR="00774F59" w:rsidRPr="00394AD3">
        <w:rPr>
          <w:color w:val="000000" w:themeColor="text1"/>
        </w:rPr>
        <w:t xml:space="preserve"> – Home, </w:t>
      </w:r>
      <w:r w:rsidR="00DF164D" w:rsidRPr="00394AD3">
        <w:rPr>
          <w:color w:val="000000" w:themeColor="text1"/>
        </w:rPr>
        <w:t>Draw or</w:t>
      </w:r>
      <w:r w:rsidR="00400477">
        <w:rPr>
          <w:color w:val="000000" w:themeColor="text1"/>
        </w:rPr>
        <w:t xml:space="preserve"> </w:t>
      </w:r>
      <w:r w:rsidR="004E1258">
        <w:rPr>
          <w:color w:val="000000" w:themeColor="text1"/>
        </w:rPr>
        <w:t>Away</w:t>
      </w:r>
      <w:r w:rsidR="00400477">
        <w:rPr>
          <w:color w:val="000000" w:themeColor="text1"/>
        </w:rPr>
        <w:t>.</w:t>
      </w:r>
    </w:p>
    <w:p w:rsidR="007173EF" w:rsidRPr="00394AD3" w:rsidRDefault="00DF164D" w:rsidP="00711F4F">
      <w:pPr>
        <w:numPr>
          <w:ilvl w:val="0"/>
          <w:numId w:val="31"/>
        </w:numPr>
        <w:jc w:val="both"/>
        <w:rPr>
          <w:color w:val="000000" w:themeColor="text1"/>
        </w:rPr>
      </w:pPr>
      <w:r w:rsidRPr="00394AD3">
        <w:rPr>
          <w:color w:val="000000" w:themeColor="text1"/>
        </w:rPr>
        <w:t xml:space="preserve">Draw No Bet: </w:t>
      </w:r>
      <w:r w:rsidR="007173EF" w:rsidRPr="00394AD3">
        <w:rPr>
          <w:color w:val="000000" w:themeColor="text1"/>
        </w:rPr>
        <w:t>If match ends in a draw after regular time, all bets are considered void</w:t>
      </w:r>
      <w:r w:rsidR="00400477">
        <w:rPr>
          <w:color w:val="000000" w:themeColor="text1"/>
        </w:rPr>
        <w:t>.</w:t>
      </w:r>
    </w:p>
    <w:p w:rsidR="007173EF" w:rsidRPr="00394AD3" w:rsidRDefault="007173EF" w:rsidP="00711F4F">
      <w:pPr>
        <w:numPr>
          <w:ilvl w:val="0"/>
          <w:numId w:val="31"/>
        </w:numPr>
        <w:jc w:val="both"/>
        <w:rPr>
          <w:color w:val="000000" w:themeColor="text1"/>
        </w:rPr>
      </w:pPr>
      <w:r w:rsidRPr="00394AD3">
        <w:rPr>
          <w:color w:val="000000" w:themeColor="text1"/>
        </w:rPr>
        <w:t>Double chance (1X - 12 - X2)</w:t>
      </w:r>
      <w:r w:rsidR="00DF164D" w:rsidRPr="00394AD3">
        <w:rPr>
          <w:color w:val="000000" w:themeColor="text1"/>
        </w:rPr>
        <w:t xml:space="preserve">: </w:t>
      </w:r>
      <w:r w:rsidRPr="00394AD3">
        <w:rPr>
          <w:color w:val="000000" w:themeColor="text1"/>
        </w:rPr>
        <w:t>Home or draw; home or away; draw or away</w:t>
      </w:r>
    </w:p>
    <w:p w:rsidR="007173EF" w:rsidRPr="00394AD3" w:rsidRDefault="00AB4156" w:rsidP="00711F4F">
      <w:pPr>
        <w:numPr>
          <w:ilvl w:val="0"/>
          <w:numId w:val="31"/>
        </w:numPr>
        <w:jc w:val="both"/>
        <w:rPr>
          <w:color w:val="000000" w:themeColor="text1"/>
        </w:rPr>
      </w:pPr>
      <w:r>
        <w:rPr>
          <w:color w:val="000000" w:themeColor="text1"/>
        </w:rPr>
        <w:t>Winning margins (Including OT)</w:t>
      </w:r>
      <w:r w:rsidR="00400477">
        <w:rPr>
          <w:color w:val="000000" w:themeColor="text1"/>
        </w:rPr>
        <w:t xml:space="preserve">: </w:t>
      </w:r>
      <w:r w:rsidR="007173EF" w:rsidRPr="00394AD3">
        <w:rPr>
          <w:color w:val="000000" w:themeColor="text1"/>
        </w:rPr>
        <w:t>Positive outcomes considers home wins and negative away wins</w:t>
      </w:r>
      <w:r w:rsidR="00400477">
        <w:rPr>
          <w:color w:val="000000" w:themeColor="text1"/>
        </w:rPr>
        <w:t>.</w:t>
      </w:r>
    </w:p>
    <w:p w:rsidR="007173EF" w:rsidRPr="00394AD3" w:rsidRDefault="00451B0B" w:rsidP="00711F4F">
      <w:pPr>
        <w:numPr>
          <w:ilvl w:val="0"/>
          <w:numId w:val="31"/>
        </w:numPr>
        <w:jc w:val="both"/>
        <w:rPr>
          <w:color w:val="000000" w:themeColor="text1"/>
        </w:rPr>
      </w:pPr>
      <w:r>
        <w:rPr>
          <w:rFonts w:hint="eastAsia"/>
          <w:color w:val="000000" w:themeColor="text1"/>
          <w:lang w:eastAsia="zh-CN"/>
        </w:rPr>
        <w:t>R</w:t>
      </w:r>
      <w:r w:rsidR="007173EF" w:rsidRPr="00394AD3">
        <w:rPr>
          <w:color w:val="000000" w:themeColor="text1"/>
        </w:rPr>
        <w:t xml:space="preserve">ace to </w:t>
      </w:r>
      <w:r w:rsidR="007173EF" w:rsidRPr="00440515">
        <w:t>X</w:t>
      </w:r>
      <w:r w:rsidR="00AB4156" w:rsidRPr="00440515">
        <w:t>-</w:t>
      </w:r>
      <w:r w:rsidRPr="000227EC">
        <w:rPr>
          <w:rFonts w:hint="eastAsia"/>
          <w:lang w:eastAsia="zh-CN"/>
        </w:rPr>
        <w:t>th</w:t>
      </w:r>
      <w:r w:rsidR="007173EF" w:rsidRPr="000227EC">
        <w:t xml:space="preserve"> </w:t>
      </w:r>
      <w:r w:rsidR="007173EF" w:rsidRPr="00394AD3">
        <w:rPr>
          <w:color w:val="000000" w:themeColor="text1"/>
        </w:rPr>
        <w:t>points? (Including OT)</w:t>
      </w:r>
      <w:r w:rsidR="00DF164D" w:rsidRPr="00394AD3">
        <w:rPr>
          <w:color w:val="000000" w:themeColor="text1"/>
        </w:rPr>
        <w:t xml:space="preserve">: </w:t>
      </w:r>
      <w:r w:rsidR="003B332E" w:rsidRPr="003B332E">
        <w:rPr>
          <w:color w:val="000000" w:themeColor="text1"/>
        </w:rPr>
        <w:t xml:space="preserve">Settled on the team who reaches the quoted number of </w:t>
      </w:r>
      <w:r w:rsidR="003B332E">
        <w:rPr>
          <w:color w:val="000000" w:themeColor="text1"/>
        </w:rPr>
        <w:t>points</w:t>
      </w:r>
      <w:r w:rsidR="003B332E" w:rsidRPr="003B332E">
        <w:rPr>
          <w:color w:val="000000" w:themeColor="text1"/>
        </w:rPr>
        <w:t xml:space="preserve"> first</w:t>
      </w:r>
      <w:r w:rsidR="003B332E">
        <w:rPr>
          <w:color w:val="000000" w:themeColor="text1"/>
        </w:rPr>
        <w:t>.</w:t>
      </w:r>
    </w:p>
    <w:p w:rsidR="007173EF" w:rsidRPr="00394AD3" w:rsidRDefault="00451B0B" w:rsidP="00711F4F">
      <w:pPr>
        <w:numPr>
          <w:ilvl w:val="0"/>
          <w:numId w:val="31"/>
        </w:numPr>
        <w:jc w:val="both"/>
        <w:rPr>
          <w:color w:val="000000" w:themeColor="text1"/>
        </w:rPr>
      </w:pPr>
      <w:r>
        <w:rPr>
          <w:color w:val="000000" w:themeColor="text1"/>
          <w:lang w:eastAsia="zh-CN"/>
        </w:rPr>
        <w:t>T</w:t>
      </w:r>
      <w:r>
        <w:rPr>
          <w:rFonts w:hint="eastAsia"/>
          <w:color w:val="000000" w:themeColor="text1"/>
          <w:lang w:eastAsia="zh-CN"/>
        </w:rPr>
        <w:t>eam</w:t>
      </w:r>
      <w:r w:rsidR="00400477">
        <w:rPr>
          <w:color w:val="000000" w:themeColor="text1"/>
          <w:lang w:eastAsia="zh-CN"/>
        </w:rPr>
        <w:t xml:space="preserve"> </w:t>
      </w:r>
      <w:r>
        <w:rPr>
          <w:rFonts w:hint="eastAsia"/>
          <w:color w:val="000000" w:themeColor="text1"/>
          <w:lang w:eastAsia="zh-CN"/>
        </w:rPr>
        <w:t>score over under</w:t>
      </w:r>
      <w:r w:rsidR="007173EF" w:rsidRPr="00394AD3">
        <w:rPr>
          <w:color w:val="000000" w:themeColor="text1"/>
        </w:rPr>
        <w:t xml:space="preserve"> (Including OT)</w:t>
      </w:r>
      <w:r w:rsidR="00DF164D" w:rsidRPr="00394AD3">
        <w:rPr>
          <w:color w:val="000000" w:themeColor="text1"/>
        </w:rPr>
        <w:t>: Total points of a team</w:t>
      </w:r>
      <w:r w:rsidR="00774F59" w:rsidRPr="00394AD3">
        <w:rPr>
          <w:color w:val="000000" w:themeColor="text1"/>
        </w:rPr>
        <w:t>,</w:t>
      </w:r>
      <w:r w:rsidR="00DF164D" w:rsidRPr="00394AD3">
        <w:rPr>
          <w:color w:val="000000" w:themeColor="text1"/>
        </w:rPr>
        <w:t xml:space="preserve"> over or under a parameter.</w:t>
      </w:r>
    </w:p>
    <w:p w:rsidR="007173EF" w:rsidRPr="00394AD3" w:rsidRDefault="007173EF" w:rsidP="00711F4F">
      <w:pPr>
        <w:numPr>
          <w:ilvl w:val="0"/>
          <w:numId w:val="31"/>
        </w:numPr>
        <w:jc w:val="both"/>
        <w:rPr>
          <w:color w:val="000000" w:themeColor="text1"/>
        </w:rPr>
      </w:pPr>
      <w:r w:rsidRPr="00394AD3">
        <w:rPr>
          <w:color w:val="000000" w:themeColor="text1"/>
        </w:rPr>
        <w:t>Odd/Even (Including OT)</w:t>
      </w:r>
      <w:r w:rsidR="00DF164D" w:rsidRPr="00394AD3">
        <w:rPr>
          <w:color w:val="000000" w:themeColor="text1"/>
        </w:rPr>
        <w:t>: Total points are odd or even</w:t>
      </w:r>
      <w:r w:rsidR="00774F59" w:rsidRPr="00394AD3">
        <w:rPr>
          <w:color w:val="000000" w:themeColor="text1"/>
        </w:rPr>
        <w:t>.</w:t>
      </w:r>
    </w:p>
    <w:p w:rsidR="007173EF" w:rsidRPr="00394AD3" w:rsidRDefault="007173EF" w:rsidP="00711F4F">
      <w:pPr>
        <w:numPr>
          <w:ilvl w:val="0"/>
          <w:numId w:val="31"/>
        </w:numPr>
        <w:jc w:val="both"/>
        <w:rPr>
          <w:color w:val="000000" w:themeColor="text1"/>
        </w:rPr>
      </w:pPr>
      <w:r w:rsidRPr="00394AD3">
        <w:rPr>
          <w:color w:val="000000" w:themeColor="text1"/>
        </w:rPr>
        <w:t xml:space="preserve">Next </w:t>
      </w:r>
      <w:r w:rsidR="00451B0B">
        <w:rPr>
          <w:rFonts w:hint="eastAsia"/>
          <w:color w:val="000000" w:themeColor="text1"/>
          <w:lang w:eastAsia="zh-CN"/>
        </w:rPr>
        <w:t xml:space="preserve">team to score </w:t>
      </w:r>
      <w:r w:rsidRPr="00394AD3">
        <w:rPr>
          <w:color w:val="000000" w:themeColor="text1"/>
        </w:rPr>
        <w:t>(Including OT)</w:t>
      </w:r>
      <w:r w:rsidR="00DF164D" w:rsidRPr="00394AD3">
        <w:rPr>
          <w:color w:val="000000" w:themeColor="text1"/>
        </w:rPr>
        <w:t>: Which</w:t>
      </w:r>
      <w:r w:rsidR="00AB4156">
        <w:rPr>
          <w:color w:val="000000" w:themeColor="text1"/>
        </w:rPr>
        <w:t xml:space="preserve"> team will win </w:t>
      </w:r>
      <w:r w:rsidR="00AB4156" w:rsidRPr="000227EC">
        <w:t>X-</w:t>
      </w:r>
      <w:r w:rsidR="00DF164D" w:rsidRPr="000227EC">
        <w:t xml:space="preserve">th </w:t>
      </w:r>
      <w:r w:rsidR="00DF164D" w:rsidRPr="00394AD3">
        <w:rPr>
          <w:color w:val="000000" w:themeColor="text1"/>
        </w:rPr>
        <w:t>point</w:t>
      </w:r>
      <w:r w:rsidR="00774F59" w:rsidRPr="00394AD3">
        <w:rPr>
          <w:color w:val="000000" w:themeColor="text1"/>
        </w:rPr>
        <w:t xml:space="preserve"> - Home, </w:t>
      </w:r>
      <w:r w:rsidR="00DF164D" w:rsidRPr="00394AD3">
        <w:rPr>
          <w:color w:val="000000" w:themeColor="text1"/>
        </w:rPr>
        <w:t xml:space="preserve">No point or </w:t>
      </w:r>
      <w:r w:rsidRPr="00394AD3">
        <w:rPr>
          <w:color w:val="000000" w:themeColor="text1"/>
        </w:rPr>
        <w:t>Away</w:t>
      </w:r>
      <w:r w:rsidR="00A476F1">
        <w:rPr>
          <w:color w:val="000000" w:themeColor="text1"/>
        </w:rPr>
        <w:t>.</w:t>
      </w:r>
    </w:p>
    <w:p w:rsidR="007173EF" w:rsidRPr="00394AD3" w:rsidRDefault="00400477" w:rsidP="00711F4F">
      <w:pPr>
        <w:numPr>
          <w:ilvl w:val="0"/>
          <w:numId w:val="31"/>
        </w:numPr>
        <w:jc w:val="both"/>
        <w:rPr>
          <w:color w:val="000000" w:themeColor="text1"/>
        </w:rPr>
      </w:pPr>
      <w:r>
        <w:rPr>
          <w:color w:val="000000" w:themeColor="text1"/>
        </w:rPr>
        <w:t>Will there be overtime</w:t>
      </w:r>
      <w:r w:rsidR="00CE4A2C" w:rsidRPr="00394AD3">
        <w:rPr>
          <w:color w:val="000000" w:themeColor="text1"/>
        </w:rPr>
        <w:t>: Will the match have Overtime play?</w:t>
      </w:r>
      <w:r w:rsidR="00774F59" w:rsidRPr="00394AD3">
        <w:rPr>
          <w:color w:val="000000" w:themeColor="text1"/>
        </w:rPr>
        <w:t xml:space="preserve"> - </w:t>
      </w:r>
      <w:r w:rsidR="00CE4A2C" w:rsidRPr="00394AD3">
        <w:rPr>
          <w:color w:val="000000" w:themeColor="text1"/>
        </w:rPr>
        <w:t>Yes or</w:t>
      </w:r>
      <w:r w:rsidR="007173EF" w:rsidRPr="00394AD3">
        <w:rPr>
          <w:color w:val="000000" w:themeColor="text1"/>
        </w:rPr>
        <w:t xml:space="preserve"> No</w:t>
      </w:r>
      <w:r w:rsidR="00A476F1">
        <w:rPr>
          <w:color w:val="000000" w:themeColor="text1"/>
        </w:rPr>
        <w:t>.</w:t>
      </w:r>
    </w:p>
    <w:p w:rsidR="007173EF" w:rsidRPr="00394AD3" w:rsidRDefault="007173EF" w:rsidP="00711F4F">
      <w:pPr>
        <w:numPr>
          <w:ilvl w:val="0"/>
          <w:numId w:val="31"/>
        </w:numPr>
        <w:jc w:val="both"/>
        <w:rPr>
          <w:color w:val="000000" w:themeColor="text1"/>
        </w:rPr>
      </w:pPr>
      <w:r w:rsidRPr="00394AD3">
        <w:rPr>
          <w:color w:val="000000" w:themeColor="text1"/>
        </w:rPr>
        <w:t>Highest Scoring Half</w:t>
      </w:r>
      <w:r w:rsidR="00CE4A2C" w:rsidRPr="00394AD3">
        <w:rPr>
          <w:color w:val="000000" w:themeColor="text1"/>
        </w:rPr>
        <w:t>: Half with most points wins</w:t>
      </w:r>
      <w:r w:rsidR="00774F59" w:rsidRPr="00394AD3">
        <w:rPr>
          <w:color w:val="000000" w:themeColor="text1"/>
        </w:rPr>
        <w:t xml:space="preserve"> - </w:t>
      </w:r>
      <w:r w:rsidRPr="00394AD3">
        <w:rPr>
          <w:color w:val="000000" w:themeColor="text1"/>
        </w:rPr>
        <w:t>1st, 2nd, Equals</w:t>
      </w:r>
      <w:r w:rsidR="00A476F1">
        <w:rPr>
          <w:color w:val="000000" w:themeColor="text1"/>
        </w:rPr>
        <w:t>.</w:t>
      </w:r>
    </w:p>
    <w:p w:rsidR="007173EF" w:rsidRPr="00394AD3" w:rsidRDefault="007173EF" w:rsidP="00711F4F">
      <w:pPr>
        <w:numPr>
          <w:ilvl w:val="0"/>
          <w:numId w:val="31"/>
        </w:numPr>
        <w:jc w:val="both"/>
        <w:rPr>
          <w:color w:val="000000" w:themeColor="text1"/>
        </w:rPr>
      </w:pPr>
      <w:r w:rsidRPr="00394AD3">
        <w:rPr>
          <w:color w:val="000000" w:themeColor="text1"/>
        </w:rPr>
        <w:t>Halftime/fulltime</w:t>
      </w:r>
      <w:r w:rsidR="00CE4A2C" w:rsidRPr="00394AD3">
        <w:rPr>
          <w:color w:val="000000" w:themeColor="text1"/>
        </w:rPr>
        <w:t>: Predict the result at</w:t>
      </w:r>
      <w:r w:rsidR="00661396" w:rsidRPr="00394AD3">
        <w:rPr>
          <w:color w:val="000000" w:themeColor="text1"/>
        </w:rPr>
        <w:t xml:space="preserve"> half-time and end of regular</w:t>
      </w:r>
      <w:r w:rsidR="00CE4A2C" w:rsidRPr="00394AD3">
        <w:rPr>
          <w:color w:val="000000" w:themeColor="text1"/>
        </w:rPr>
        <w:t xml:space="preserve"> time</w:t>
      </w:r>
      <w:r w:rsidR="00A476F1">
        <w:rPr>
          <w:color w:val="000000" w:themeColor="text1"/>
        </w:rPr>
        <w:t>.</w:t>
      </w:r>
    </w:p>
    <w:p w:rsidR="007173EF" w:rsidRPr="00394AD3" w:rsidRDefault="00774F59" w:rsidP="00711F4F">
      <w:pPr>
        <w:numPr>
          <w:ilvl w:val="0"/>
          <w:numId w:val="31"/>
        </w:numPr>
        <w:jc w:val="both"/>
        <w:rPr>
          <w:color w:val="000000" w:themeColor="text1"/>
        </w:rPr>
      </w:pPr>
      <w:r w:rsidRPr="00394AD3">
        <w:rPr>
          <w:color w:val="000000" w:themeColor="text1"/>
        </w:rPr>
        <w:t>1st Half - 3way: The game or relevant half must be completed for bets to have action.</w:t>
      </w:r>
    </w:p>
    <w:p w:rsidR="00774F59" w:rsidRPr="00394AD3" w:rsidRDefault="007173EF" w:rsidP="00711F4F">
      <w:pPr>
        <w:numPr>
          <w:ilvl w:val="0"/>
          <w:numId w:val="31"/>
        </w:numPr>
        <w:jc w:val="both"/>
        <w:rPr>
          <w:color w:val="000000" w:themeColor="text1"/>
        </w:rPr>
      </w:pPr>
      <w:r w:rsidRPr="000227EC">
        <w:t xml:space="preserve">1st Half </w:t>
      </w:r>
      <w:r w:rsidR="00774F59" w:rsidRPr="000227EC">
        <w:t>–</w:t>
      </w:r>
      <w:r w:rsidRPr="000227EC">
        <w:t xml:space="preserve"> Handicap</w:t>
      </w:r>
      <w:r w:rsidR="00774F59" w:rsidRPr="000227EC">
        <w:t xml:space="preserve">: </w:t>
      </w:r>
      <w:r w:rsidR="00774F59" w:rsidRPr="00394AD3">
        <w:rPr>
          <w:color w:val="000000" w:themeColor="text1"/>
        </w:rPr>
        <w:t>The game or relevant half must be completed for bets to have action</w:t>
      </w:r>
      <w:r w:rsidR="00A476F1">
        <w:rPr>
          <w:color w:val="000000" w:themeColor="text1"/>
        </w:rPr>
        <w:t>.</w:t>
      </w:r>
      <w:r w:rsidRPr="00394AD3">
        <w:rPr>
          <w:color w:val="000000" w:themeColor="text1"/>
        </w:rPr>
        <w:tab/>
      </w:r>
    </w:p>
    <w:p w:rsidR="007173EF" w:rsidRPr="00394AD3" w:rsidRDefault="007173EF" w:rsidP="00711F4F">
      <w:pPr>
        <w:numPr>
          <w:ilvl w:val="0"/>
          <w:numId w:val="31"/>
        </w:numPr>
        <w:jc w:val="both"/>
        <w:rPr>
          <w:color w:val="000000" w:themeColor="text1"/>
        </w:rPr>
      </w:pPr>
      <w:r w:rsidRPr="000227EC">
        <w:t xml:space="preserve">1st Half </w:t>
      </w:r>
      <w:r w:rsidR="00774F59" w:rsidRPr="000227EC">
        <w:t>–</w:t>
      </w:r>
      <w:r w:rsidRPr="000227EC">
        <w:t xml:space="preserve"> Total</w:t>
      </w:r>
      <w:r w:rsidR="00774F59" w:rsidRPr="000227EC">
        <w:t xml:space="preserve">: </w:t>
      </w:r>
      <w:r w:rsidR="00774F59" w:rsidRPr="00394AD3">
        <w:rPr>
          <w:color w:val="000000" w:themeColor="text1"/>
        </w:rPr>
        <w:t>The game or relevant half must be completed for bets to have action, unless settlement of bets is already determined.</w:t>
      </w:r>
    </w:p>
    <w:p w:rsidR="007173EF" w:rsidRPr="00394AD3" w:rsidRDefault="00661396" w:rsidP="00711F4F">
      <w:pPr>
        <w:numPr>
          <w:ilvl w:val="0"/>
          <w:numId w:val="31"/>
        </w:numPr>
        <w:jc w:val="both"/>
        <w:rPr>
          <w:color w:val="000000" w:themeColor="text1"/>
        </w:rPr>
      </w:pPr>
      <w:r w:rsidRPr="00394AD3">
        <w:rPr>
          <w:color w:val="000000" w:themeColor="text1"/>
        </w:rPr>
        <w:t xml:space="preserve">1st Half - Draw No Bet: </w:t>
      </w:r>
      <w:r w:rsidR="007173EF" w:rsidRPr="00394AD3">
        <w:rPr>
          <w:color w:val="000000" w:themeColor="text1"/>
        </w:rPr>
        <w:t>If match ends in a draw after 1st half, all bets are considered void</w:t>
      </w:r>
      <w:r w:rsidRPr="00394AD3">
        <w:rPr>
          <w:color w:val="000000" w:themeColor="text1"/>
        </w:rPr>
        <w:t>.</w:t>
      </w:r>
    </w:p>
    <w:p w:rsidR="00774F59" w:rsidRPr="00394AD3" w:rsidRDefault="009B4289" w:rsidP="00711F4F">
      <w:pPr>
        <w:numPr>
          <w:ilvl w:val="0"/>
          <w:numId w:val="31"/>
        </w:numPr>
        <w:jc w:val="both"/>
        <w:rPr>
          <w:color w:val="000000" w:themeColor="text1"/>
        </w:rPr>
      </w:pPr>
      <w:r>
        <w:rPr>
          <w:color w:val="000000" w:themeColor="text1"/>
        </w:rPr>
        <w:t>1st Half –</w:t>
      </w:r>
      <w:r w:rsidR="00A476F1">
        <w:rPr>
          <w:color w:val="000000" w:themeColor="text1"/>
        </w:rPr>
        <w:t xml:space="preserve"> </w:t>
      </w:r>
      <w:r>
        <w:rPr>
          <w:rFonts w:hint="eastAsia"/>
          <w:color w:val="000000" w:themeColor="text1"/>
          <w:lang w:eastAsia="zh-CN"/>
        </w:rPr>
        <w:t>team</w:t>
      </w:r>
      <w:r w:rsidR="00A476F1">
        <w:rPr>
          <w:color w:val="000000" w:themeColor="text1"/>
          <w:lang w:eastAsia="zh-CN"/>
        </w:rPr>
        <w:t xml:space="preserve"> </w:t>
      </w:r>
      <w:r>
        <w:rPr>
          <w:rFonts w:hint="eastAsia"/>
          <w:color w:val="000000" w:themeColor="text1"/>
          <w:lang w:eastAsia="zh-CN"/>
        </w:rPr>
        <w:t>score over under</w:t>
      </w:r>
      <w:r w:rsidR="00774F59" w:rsidRPr="00394AD3">
        <w:rPr>
          <w:color w:val="000000" w:themeColor="text1"/>
        </w:rPr>
        <w:t>: The game or relevant half must be completed for bets to have action, unless settlement of bets is already determined.</w:t>
      </w:r>
    </w:p>
    <w:p w:rsidR="007173EF" w:rsidRPr="00394AD3" w:rsidRDefault="00774F59" w:rsidP="00711F4F">
      <w:pPr>
        <w:numPr>
          <w:ilvl w:val="0"/>
          <w:numId w:val="31"/>
        </w:numPr>
        <w:jc w:val="both"/>
        <w:rPr>
          <w:color w:val="000000" w:themeColor="text1"/>
        </w:rPr>
      </w:pPr>
      <w:r w:rsidRPr="00394AD3">
        <w:rPr>
          <w:color w:val="000000" w:themeColor="text1"/>
        </w:rPr>
        <w:t>1st Half - Odd/Even: The game or relevant half must be completed for bets to have action</w:t>
      </w:r>
      <w:r w:rsidR="00A476F1">
        <w:rPr>
          <w:color w:val="000000" w:themeColor="text1"/>
        </w:rPr>
        <w:t>.</w:t>
      </w:r>
    </w:p>
    <w:p w:rsidR="007173EF" w:rsidRPr="00394AD3" w:rsidRDefault="007173EF" w:rsidP="00711F4F">
      <w:pPr>
        <w:numPr>
          <w:ilvl w:val="0"/>
          <w:numId w:val="31"/>
        </w:numPr>
        <w:jc w:val="both"/>
        <w:rPr>
          <w:color w:val="000000" w:themeColor="text1"/>
        </w:rPr>
      </w:pPr>
      <w:r w:rsidRPr="00394AD3">
        <w:rPr>
          <w:color w:val="000000" w:themeColor="text1"/>
        </w:rPr>
        <w:t>1st Half - Next points (team)</w:t>
      </w:r>
      <w:r w:rsidR="00774F59" w:rsidRPr="00394AD3">
        <w:rPr>
          <w:color w:val="000000" w:themeColor="text1"/>
        </w:rPr>
        <w:t xml:space="preserve">: Which team will win </w:t>
      </w:r>
      <w:r w:rsidR="00A476F1">
        <w:rPr>
          <w:color w:val="000000" w:themeColor="text1"/>
        </w:rPr>
        <w:t xml:space="preserve">the </w:t>
      </w:r>
      <w:r w:rsidR="00577927" w:rsidRPr="000227EC">
        <w:t>X-th</w:t>
      </w:r>
      <w:r w:rsidR="00774F59" w:rsidRPr="000227EC">
        <w:t xml:space="preserve"> </w:t>
      </w:r>
      <w:r w:rsidR="00774F59" w:rsidRPr="00394AD3">
        <w:rPr>
          <w:color w:val="000000" w:themeColor="text1"/>
        </w:rPr>
        <w:t>point first half</w:t>
      </w:r>
      <w:r w:rsidR="00661396" w:rsidRPr="00394AD3">
        <w:rPr>
          <w:color w:val="000000" w:themeColor="text1"/>
        </w:rPr>
        <w:t xml:space="preserve"> – Home, </w:t>
      </w:r>
      <w:r w:rsidR="00774F59" w:rsidRPr="00394AD3">
        <w:rPr>
          <w:color w:val="000000" w:themeColor="text1"/>
        </w:rPr>
        <w:t>No point or Away</w:t>
      </w:r>
    </w:p>
    <w:p w:rsidR="007173EF" w:rsidRPr="002E6376" w:rsidRDefault="007173EF" w:rsidP="00711F4F">
      <w:pPr>
        <w:numPr>
          <w:ilvl w:val="0"/>
          <w:numId w:val="31"/>
        </w:numPr>
        <w:jc w:val="both"/>
        <w:rPr>
          <w:color w:val="000000" w:themeColor="text1"/>
        </w:rPr>
      </w:pPr>
      <w:r w:rsidRPr="00394AD3">
        <w:rPr>
          <w:color w:val="000000" w:themeColor="text1"/>
        </w:rPr>
        <w:t>Highest Scoring Quarter</w:t>
      </w:r>
      <w:r w:rsidRPr="00394AD3">
        <w:rPr>
          <w:color w:val="000000" w:themeColor="text1"/>
        </w:rPr>
        <w:tab/>
      </w:r>
      <w:r w:rsidR="00A476F1">
        <w:rPr>
          <w:color w:val="000000" w:themeColor="text1"/>
        </w:rPr>
        <w:t xml:space="preserve"> </w:t>
      </w:r>
      <w:r w:rsidR="00613E7F">
        <w:rPr>
          <w:color w:val="000000" w:themeColor="text1"/>
        </w:rPr>
        <w:t>1st, 2nd, 3rd, 4</w:t>
      </w:r>
      <w:r w:rsidR="00613E7F" w:rsidRPr="00613E7F">
        <w:rPr>
          <w:color w:val="000000" w:themeColor="text1"/>
          <w:vertAlign w:val="superscript"/>
        </w:rPr>
        <w:t>th</w:t>
      </w:r>
      <w:r w:rsidR="00613E7F">
        <w:rPr>
          <w:rFonts w:hint="eastAsia"/>
          <w:color w:val="000000" w:themeColor="text1"/>
          <w:lang w:eastAsia="zh-CN"/>
        </w:rPr>
        <w:t>: Qu</w:t>
      </w:r>
      <w:r w:rsidR="002E6376">
        <w:rPr>
          <w:rFonts w:hint="eastAsia"/>
          <w:color w:val="000000" w:themeColor="text1"/>
          <w:lang w:eastAsia="zh-CN"/>
        </w:rPr>
        <w:t>arter with most points wins</w:t>
      </w:r>
      <w:r w:rsidR="00A476F1">
        <w:rPr>
          <w:color w:val="000000" w:themeColor="text1"/>
          <w:lang w:eastAsia="zh-CN"/>
        </w:rPr>
        <w:t xml:space="preserve"> </w:t>
      </w:r>
      <w:r w:rsidR="002E6376">
        <w:rPr>
          <w:rFonts w:hint="eastAsia"/>
          <w:color w:val="000000" w:themeColor="text1"/>
          <w:lang w:eastAsia="zh-CN"/>
        </w:rPr>
        <w:t>-</w:t>
      </w:r>
      <w:r w:rsidR="00A476F1">
        <w:rPr>
          <w:color w:val="000000" w:themeColor="text1"/>
          <w:lang w:eastAsia="zh-CN"/>
        </w:rPr>
        <w:t xml:space="preserve"> </w:t>
      </w:r>
      <w:r w:rsidR="002E6376">
        <w:rPr>
          <w:rFonts w:hint="eastAsia"/>
          <w:color w:val="000000" w:themeColor="text1"/>
          <w:lang w:eastAsia="zh-CN"/>
        </w:rPr>
        <w:t>1</w:t>
      </w:r>
      <w:r w:rsidR="002E6376" w:rsidRPr="002E6376">
        <w:rPr>
          <w:rFonts w:hint="eastAsia"/>
          <w:color w:val="000000" w:themeColor="text1"/>
          <w:vertAlign w:val="superscript"/>
          <w:lang w:eastAsia="zh-CN"/>
        </w:rPr>
        <w:t>st</w:t>
      </w:r>
      <w:r w:rsidR="002E6376">
        <w:rPr>
          <w:rFonts w:hint="eastAsia"/>
          <w:color w:val="000000" w:themeColor="text1"/>
          <w:lang w:eastAsia="zh-CN"/>
        </w:rPr>
        <w:t>, 2</w:t>
      </w:r>
      <w:r w:rsidR="002E6376" w:rsidRPr="002E6376">
        <w:rPr>
          <w:rFonts w:hint="eastAsia"/>
          <w:color w:val="000000" w:themeColor="text1"/>
          <w:vertAlign w:val="superscript"/>
          <w:lang w:eastAsia="zh-CN"/>
        </w:rPr>
        <w:t>nd</w:t>
      </w:r>
      <w:r w:rsidR="002E6376">
        <w:rPr>
          <w:rFonts w:hint="eastAsia"/>
          <w:color w:val="000000" w:themeColor="text1"/>
          <w:lang w:eastAsia="zh-CN"/>
        </w:rPr>
        <w:t>,3</w:t>
      </w:r>
      <w:r w:rsidR="002E6376" w:rsidRPr="002E6376">
        <w:rPr>
          <w:rFonts w:hint="eastAsia"/>
          <w:color w:val="000000" w:themeColor="text1"/>
          <w:vertAlign w:val="superscript"/>
          <w:lang w:eastAsia="zh-CN"/>
        </w:rPr>
        <w:t>rd</w:t>
      </w:r>
      <w:r w:rsidR="002E6376">
        <w:rPr>
          <w:rFonts w:hint="eastAsia"/>
          <w:color w:val="000000" w:themeColor="text1"/>
          <w:lang w:eastAsia="zh-CN"/>
        </w:rPr>
        <w:t>, 4</w:t>
      </w:r>
      <w:r w:rsidR="002E6376" w:rsidRPr="002E6376">
        <w:rPr>
          <w:rFonts w:hint="eastAsia"/>
          <w:color w:val="000000" w:themeColor="text1"/>
          <w:vertAlign w:val="superscript"/>
          <w:lang w:eastAsia="zh-CN"/>
        </w:rPr>
        <w:t>th</w:t>
      </w:r>
      <w:r w:rsidR="002E6376">
        <w:rPr>
          <w:rFonts w:hint="eastAsia"/>
          <w:color w:val="000000" w:themeColor="text1"/>
          <w:lang w:eastAsia="zh-CN"/>
        </w:rPr>
        <w:t xml:space="preserve">, </w:t>
      </w:r>
      <w:r w:rsidRPr="002E6376">
        <w:rPr>
          <w:color w:val="000000" w:themeColor="text1"/>
        </w:rPr>
        <w:t>Equals</w:t>
      </w:r>
    </w:p>
    <w:p w:rsidR="007173EF" w:rsidRPr="00394AD3" w:rsidRDefault="007173EF" w:rsidP="00711F4F">
      <w:pPr>
        <w:numPr>
          <w:ilvl w:val="0"/>
          <w:numId w:val="31"/>
        </w:numPr>
        <w:jc w:val="both"/>
        <w:rPr>
          <w:color w:val="000000" w:themeColor="text1"/>
        </w:rPr>
      </w:pPr>
      <w:r w:rsidRPr="000227EC">
        <w:t>1st Quarter – 3way</w:t>
      </w:r>
      <w:r w:rsidR="00774F59" w:rsidRPr="00394AD3">
        <w:rPr>
          <w:color w:val="000000" w:themeColor="text1"/>
        </w:rPr>
        <w:t xml:space="preserve">: </w:t>
      </w:r>
      <w:r w:rsidRPr="00394AD3">
        <w:rPr>
          <w:color w:val="000000" w:themeColor="text1"/>
        </w:rPr>
        <w:t>Home; Draw; Away</w:t>
      </w:r>
      <w:r w:rsidR="002E6376">
        <w:rPr>
          <w:rFonts w:hint="eastAsia"/>
          <w:color w:val="000000" w:themeColor="text1"/>
          <w:lang w:eastAsia="zh-CN"/>
        </w:rPr>
        <w:t xml:space="preserve">: the game or relevant quarter must </w:t>
      </w:r>
      <w:r w:rsidR="002E6376">
        <w:rPr>
          <w:color w:val="000000" w:themeColor="text1"/>
          <w:lang w:eastAsia="zh-CN"/>
        </w:rPr>
        <w:t>complete</w:t>
      </w:r>
      <w:r w:rsidR="002E6376">
        <w:rPr>
          <w:rFonts w:hint="eastAsia"/>
          <w:color w:val="000000" w:themeColor="text1"/>
          <w:lang w:eastAsia="zh-CN"/>
        </w:rPr>
        <w:t xml:space="preserve"> for the bets to have action</w:t>
      </w:r>
      <w:r w:rsidR="002E6376" w:rsidRPr="00394AD3">
        <w:rPr>
          <w:color w:val="000000" w:themeColor="text1"/>
        </w:rPr>
        <w:t>, unless settlement of bets is already determined.</w:t>
      </w:r>
    </w:p>
    <w:p w:rsidR="007173EF" w:rsidRPr="00394AD3" w:rsidRDefault="007173EF" w:rsidP="00711F4F">
      <w:pPr>
        <w:numPr>
          <w:ilvl w:val="0"/>
          <w:numId w:val="31"/>
        </w:numPr>
        <w:jc w:val="both"/>
        <w:rPr>
          <w:color w:val="000000" w:themeColor="text1"/>
        </w:rPr>
      </w:pPr>
      <w:r w:rsidRPr="000227EC">
        <w:t>2nd Quarter – 3way</w:t>
      </w:r>
      <w:r w:rsidR="00774F59" w:rsidRPr="00394AD3">
        <w:rPr>
          <w:color w:val="000000" w:themeColor="text1"/>
        </w:rPr>
        <w:t xml:space="preserve">: </w:t>
      </w:r>
      <w:r w:rsidRPr="00394AD3">
        <w:rPr>
          <w:color w:val="000000" w:themeColor="text1"/>
        </w:rPr>
        <w:t>Home; Draw; Away</w:t>
      </w:r>
      <w:r w:rsidR="002E6376">
        <w:rPr>
          <w:rFonts w:hint="eastAsia"/>
          <w:color w:val="000000" w:themeColor="text1"/>
          <w:lang w:eastAsia="zh-CN"/>
        </w:rPr>
        <w:t xml:space="preserve">: </w:t>
      </w:r>
      <w:r w:rsidR="00613E7F">
        <w:rPr>
          <w:rFonts w:hint="eastAsia"/>
          <w:color w:val="000000" w:themeColor="text1"/>
          <w:lang w:eastAsia="zh-CN"/>
        </w:rPr>
        <w:t>T</w:t>
      </w:r>
      <w:r w:rsidR="002E6376">
        <w:rPr>
          <w:rFonts w:hint="eastAsia"/>
          <w:color w:val="000000" w:themeColor="text1"/>
          <w:lang w:eastAsia="zh-CN"/>
        </w:rPr>
        <w:t xml:space="preserve">he game or relevant quarter must </w:t>
      </w:r>
      <w:r w:rsidR="00613E7F">
        <w:rPr>
          <w:color w:val="000000" w:themeColor="text1"/>
          <w:lang w:eastAsia="zh-CN"/>
        </w:rPr>
        <w:t>complete</w:t>
      </w:r>
      <w:r w:rsidR="002E6376">
        <w:rPr>
          <w:rFonts w:hint="eastAsia"/>
          <w:color w:val="000000" w:themeColor="text1"/>
          <w:lang w:eastAsia="zh-CN"/>
        </w:rPr>
        <w:t xml:space="preserve"> for the bets to have action</w:t>
      </w:r>
      <w:r w:rsidR="002E6376" w:rsidRPr="00394AD3">
        <w:rPr>
          <w:color w:val="000000" w:themeColor="text1"/>
        </w:rPr>
        <w:t>, unless settlement of bets is already determined.</w:t>
      </w:r>
    </w:p>
    <w:p w:rsidR="007173EF" w:rsidRPr="00394AD3" w:rsidRDefault="007173EF" w:rsidP="00711F4F">
      <w:pPr>
        <w:numPr>
          <w:ilvl w:val="0"/>
          <w:numId w:val="31"/>
        </w:numPr>
        <w:jc w:val="both"/>
        <w:rPr>
          <w:color w:val="000000" w:themeColor="text1"/>
        </w:rPr>
      </w:pPr>
      <w:r w:rsidRPr="000227EC">
        <w:t>3rd Quarter – 3way</w:t>
      </w:r>
      <w:r w:rsidR="00774F59" w:rsidRPr="00394AD3">
        <w:rPr>
          <w:color w:val="000000" w:themeColor="text1"/>
        </w:rPr>
        <w:t xml:space="preserve">: </w:t>
      </w:r>
      <w:r w:rsidRPr="00394AD3">
        <w:rPr>
          <w:color w:val="000000" w:themeColor="text1"/>
        </w:rPr>
        <w:t>Home; Draw; Away</w:t>
      </w:r>
      <w:r w:rsidR="002E6376">
        <w:rPr>
          <w:rFonts w:hint="eastAsia"/>
          <w:color w:val="000000" w:themeColor="text1"/>
          <w:lang w:eastAsia="zh-CN"/>
        </w:rPr>
        <w:t xml:space="preserve">: </w:t>
      </w:r>
      <w:r w:rsidR="00613E7F">
        <w:rPr>
          <w:rFonts w:hint="eastAsia"/>
          <w:color w:val="000000" w:themeColor="text1"/>
          <w:lang w:eastAsia="zh-CN"/>
        </w:rPr>
        <w:t>T</w:t>
      </w:r>
      <w:r w:rsidR="002E6376">
        <w:rPr>
          <w:rFonts w:hint="eastAsia"/>
          <w:color w:val="000000" w:themeColor="text1"/>
          <w:lang w:eastAsia="zh-CN"/>
        </w:rPr>
        <w:t xml:space="preserve">he game or relevant quarter must </w:t>
      </w:r>
      <w:r w:rsidR="002E6376">
        <w:rPr>
          <w:color w:val="000000" w:themeColor="text1"/>
          <w:lang w:eastAsia="zh-CN"/>
        </w:rPr>
        <w:t>complete</w:t>
      </w:r>
      <w:r w:rsidR="002E6376">
        <w:rPr>
          <w:rFonts w:hint="eastAsia"/>
          <w:color w:val="000000" w:themeColor="text1"/>
          <w:lang w:eastAsia="zh-CN"/>
        </w:rPr>
        <w:t xml:space="preserve"> for the bets to have action</w:t>
      </w:r>
      <w:r w:rsidR="002E6376" w:rsidRPr="00394AD3">
        <w:rPr>
          <w:color w:val="000000" w:themeColor="text1"/>
        </w:rPr>
        <w:t>, unless settlement of bets is already determined.</w:t>
      </w:r>
    </w:p>
    <w:p w:rsidR="007173EF" w:rsidRPr="00394AD3" w:rsidRDefault="00774F59" w:rsidP="00711F4F">
      <w:pPr>
        <w:numPr>
          <w:ilvl w:val="0"/>
          <w:numId w:val="31"/>
        </w:numPr>
        <w:jc w:val="both"/>
        <w:rPr>
          <w:color w:val="000000" w:themeColor="text1"/>
        </w:rPr>
      </w:pPr>
      <w:r w:rsidRPr="000227EC">
        <w:t>4th Quarter – 3way</w:t>
      </w:r>
      <w:r w:rsidRPr="00394AD3">
        <w:rPr>
          <w:color w:val="000000" w:themeColor="text1"/>
        </w:rPr>
        <w:t xml:space="preserve">: </w:t>
      </w:r>
      <w:r w:rsidR="007173EF" w:rsidRPr="00394AD3">
        <w:rPr>
          <w:color w:val="000000" w:themeColor="text1"/>
        </w:rPr>
        <w:t>Home; Draw; Away</w:t>
      </w:r>
      <w:r w:rsidR="002E6376">
        <w:rPr>
          <w:rFonts w:hint="eastAsia"/>
          <w:color w:val="000000" w:themeColor="text1"/>
          <w:lang w:eastAsia="zh-CN"/>
        </w:rPr>
        <w:t>:</w:t>
      </w:r>
      <w:r w:rsidR="00613E7F">
        <w:rPr>
          <w:rFonts w:hint="eastAsia"/>
          <w:color w:val="000000" w:themeColor="text1"/>
          <w:lang w:eastAsia="zh-CN"/>
        </w:rPr>
        <w:t xml:space="preserve"> T</w:t>
      </w:r>
      <w:r w:rsidR="002E6376">
        <w:rPr>
          <w:rFonts w:hint="eastAsia"/>
          <w:color w:val="000000" w:themeColor="text1"/>
          <w:lang w:eastAsia="zh-CN"/>
        </w:rPr>
        <w:t xml:space="preserve">he game or relevant quarter must </w:t>
      </w:r>
      <w:r w:rsidR="002E6376">
        <w:rPr>
          <w:color w:val="000000" w:themeColor="text1"/>
          <w:lang w:eastAsia="zh-CN"/>
        </w:rPr>
        <w:t>complete</w:t>
      </w:r>
      <w:r w:rsidR="002E6376">
        <w:rPr>
          <w:rFonts w:hint="eastAsia"/>
          <w:color w:val="000000" w:themeColor="text1"/>
          <w:lang w:eastAsia="zh-CN"/>
        </w:rPr>
        <w:t xml:space="preserve"> for the bets to have action</w:t>
      </w:r>
      <w:r w:rsidR="002E6376" w:rsidRPr="00394AD3">
        <w:rPr>
          <w:color w:val="000000" w:themeColor="text1"/>
        </w:rPr>
        <w:t>, unless settlement of bets is already determined.</w:t>
      </w:r>
    </w:p>
    <w:p w:rsidR="00C30B51" w:rsidRPr="00394AD3" w:rsidRDefault="00774F59" w:rsidP="00711F4F">
      <w:pPr>
        <w:numPr>
          <w:ilvl w:val="0"/>
          <w:numId w:val="31"/>
        </w:numPr>
        <w:jc w:val="both"/>
        <w:rPr>
          <w:color w:val="000000" w:themeColor="text1"/>
        </w:rPr>
      </w:pPr>
      <w:r w:rsidRPr="000227EC">
        <w:t xml:space="preserve">1st Quarter – </w:t>
      </w:r>
      <w:r w:rsidR="00E23484" w:rsidRPr="000227EC">
        <w:rPr>
          <w:rFonts w:hint="eastAsia"/>
          <w:lang w:eastAsia="zh-CN"/>
        </w:rPr>
        <w:t xml:space="preserve">over </w:t>
      </w:r>
      <w:r w:rsidR="00E23484">
        <w:rPr>
          <w:rFonts w:hint="eastAsia"/>
          <w:color w:val="000000" w:themeColor="text1"/>
          <w:lang w:eastAsia="zh-CN"/>
        </w:rPr>
        <w:t>under</w:t>
      </w:r>
      <w:r w:rsidRPr="00394AD3">
        <w:rPr>
          <w:color w:val="000000" w:themeColor="text1"/>
        </w:rPr>
        <w:t>: The game or relevant quarter must be completed for bets to have action, unless settlement of bets is already determined.</w:t>
      </w:r>
    </w:p>
    <w:p w:rsidR="00774F59" w:rsidRPr="00394AD3" w:rsidRDefault="00774F59" w:rsidP="00711F4F">
      <w:pPr>
        <w:numPr>
          <w:ilvl w:val="0"/>
          <w:numId w:val="31"/>
        </w:numPr>
        <w:jc w:val="both"/>
        <w:rPr>
          <w:color w:val="000000" w:themeColor="text1"/>
        </w:rPr>
      </w:pPr>
      <w:r w:rsidRPr="000227EC">
        <w:t xml:space="preserve">2nd Quarter – </w:t>
      </w:r>
      <w:r w:rsidR="00E23484" w:rsidRPr="000227EC">
        <w:rPr>
          <w:rFonts w:hint="eastAsia"/>
          <w:lang w:eastAsia="zh-CN"/>
        </w:rPr>
        <w:t>over under</w:t>
      </w:r>
      <w:r w:rsidRPr="00394AD3">
        <w:rPr>
          <w:color w:val="000000" w:themeColor="text1"/>
        </w:rPr>
        <w:t>: The game or relevant quarter must be completed for bets to have action, unless settlement of bets is already determined.</w:t>
      </w:r>
    </w:p>
    <w:p w:rsidR="00774F59" w:rsidRPr="00394AD3" w:rsidRDefault="00774F59" w:rsidP="00711F4F">
      <w:pPr>
        <w:numPr>
          <w:ilvl w:val="0"/>
          <w:numId w:val="31"/>
        </w:numPr>
        <w:jc w:val="both"/>
        <w:rPr>
          <w:color w:val="000000" w:themeColor="text1"/>
        </w:rPr>
      </w:pPr>
      <w:r w:rsidRPr="000227EC">
        <w:t xml:space="preserve">3rd Quarter – </w:t>
      </w:r>
      <w:r w:rsidR="00E23484" w:rsidRPr="000227EC">
        <w:rPr>
          <w:rFonts w:hint="eastAsia"/>
          <w:lang w:eastAsia="zh-CN"/>
        </w:rPr>
        <w:t>over under</w:t>
      </w:r>
      <w:r w:rsidRPr="00394AD3">
        <w:rPr>
          <w:color w:val="000000" w:themeColor="text1"/>
        </w:rPr>
        <w:t>:  The game or relevant quarter must be completed for bets to have action, unless settlement of bets is already determined.</w:t>
      </w:r>
    </w:p>
    <w:p w:rsidR="00774F59" w:rsidRPr="00394AD3" w:rsidRDefault="00774F59" w:rsidP="00711F4F">
      <w:pPr>
        <w:numPr>
          <w:ilvl w:val="0"/>
          <w:numId w:val="31"/>
        </w:numPr>
        <w:jc w:val="both"/>
        <w:rPr>
          <w:color w:val="000000" w:themeColor="text1"/>
        </w:rPr>
      </w:pPr>
      <w:r w:rsidRPr="000227EC">
        <w:t xml:space="preserve">4th Quarter – </w:t>
      </w:r>
      <w:r w:rsidR="00E23484" w:rsidRPr="000227EC">
        <w:rPr>
          <w:rFonts w:hint="eastAsia"/>
          <w:lang w:eastAsia="zh-CN"/>
        </w:rPr>
        <w:t>over under</w:t>
      </w:r>
      <w:r w:rsidRPr="00394AD3">
        <w:rPr>
          <w:color w:val="000000" w:themeColor="text1"/>
        </w:rPr>
        <w:t>: The game or relevant quarter must be completed for bets to have action, unless settlement of bets is already determined.</w:t>
      </w:r>
      <w:r w:rsidRPr="00394AD3">
        <w:rPr>
          <w:color w:val="000000" w:themeColor="text1"/>
        </w:rPr>
        <w:tab/>
      </w:r>
    </w:p>
    <w:p w:rsidR="006C50C3" w:rsidRDefault="006C50C3" w:rsidP="00C30B51">
      <w:pPr>
        <w:rPr>
          <w:b/>
          <w:bCs/>
        </w:rPr>
      </w:pPr>
    </w:p>
    <w:p w:rsidR="00BA63B3" w:rsidRPr="003B672C" w:rsidRDefault="00E41FF5" w:rsidP="00C30B51">
      <w:pPr>
        <w:rPr>
          <w:b/>
          <w:bCs/>
        </w:rPr>
      </w:pPr>
      <w:r w:rsidRPr="003B672C">
        <w:rPr>
          <w:b/>
          <w:bCs/>
        </w:rPr>
        <w:t xml:space="preserve">RUGBY </w:t>
      </w:r>
    </w:p>
    <w:p w:rsidR="006C50C3" w:rsidRPr="008A55F0" w:rsidRDefault="006C50C3" w:rsidP="00711F4F">
      <w:pPr>
        <w:jc w:val="both"/>
        <w:rPr>
          <w:color w:val="000000" w:themeColor="text1"/>
        </w:rPr>
      </w:pPr>
      <w:r w:rsidRPr="001A7516">
        <w:t>1.</w:t>
      </w:r>
      <w:r w:rsidR="00A476F1">
        <w:rPr>
          <w:color w:val="FF0000"/>
        </w:rPr>
        <w:t xml:space="preserve"> </w:t>
      </w:r>
      <w:r w:rsidRPr="008A55F0">
        <w:rPr>
          <w:color w:val="000000" w:themeColor="text1"/>
        </w:rPr>
        <w:t xml:space="preserve">Minimum Time for Action: For betting purposes, winners and losers are determined by the final score (including overtime), </w:t>
      </w:r>
      <w:r w:rsidR="00A41D07" w:rsidRPr="008A55F0">
        <w:rPr>
          <w:color w:val="000000" w:themeColor="text1"/>
        </w:rPr>
        <w:t>if</w:t>
      </w:r>
      <w:r w:rsidRPr="008A55F0">
        <w:rPr>
          <w:color w:val="000000" w:themeColor="text1"/>
        </w:rPr>
        <w:t xml:space="preserve"> the ga</w:t>
      </w:r>
      <w:r w:rsidR="00A476F1">
        <w:rPr>
          <w:color w:val="000000" w:themeColor="text1"/>
        </w:rPr>
        <w:t>me has gone at least 55 minutes.</w:t>
      </w:r>
    </w:p>
    <w:p w:rsidR="006C50C3" w:rsidRPr="008A55F0" w:rsidRDefault="006C50C3" w:rsidP="00711F4F">
      <w:pPr>
        <w:jc w:val="both"/>
        <w:rPr>
          <w:color w:val="000000" w:themeColor="text1"/>
        </w:rPr>
      </w:pPr>
      <w:r w:rsidRPr="008A55F0">
        <w:rPr>
          <w:color w:val="000000" w:themeColor="text1"/>
        </w:rPr>
        <w:t>2.</w:t>
      </w:r>
      <w:r w:rsidR="00A476F1">
        <w:rPr>
          <w:color w:val="000000" w:themeColor="text1"/>
        </w:rPr>
        <w:t xml:space="preserve"> </w:t>
      </w:r>
      <w:r w:rsidRPr="008A55F0">
        <w:rPr>
          <w:color w:val="000000" w:themeColor="text1"/>
        </w:rPr>
        <w:t>If a game is suspended after 55 minutes and not resumed the same day, then regardless of whether the game is completed at a later date, the score when the game is halted wil</w:t>
      </w:r>
      <w:r w:rsidR="00A476F1">
        <w:rPr>
          <w:color w:val="000000" w:themeColor="text1"/>
        </w:rPr>
        <w:t>l determine the betting results.</w:t>
      </w:r>
    </w:p>
    <w:p w:rsidR="006C50C3" w:rsidRPr="008A55F0" w:rsidRDefault="006C50C3" w:rsidP="00711F4F">
      <w:pPr>
        <w:jc w:val="both"/>
        <w:rPr>
          <w:color w:val="000000" w:themeColor="text1"/>
        </w:rPr>
      </w:pPr>
      <w:r w:rsidRPr="008A55F0">
        <w:rPr>
          <w:color w:val="000000" w:themeColor="text1"/>
        </w:rPr>
        <w:t>3.</w:t>
      </w:r>
      <w:r w:rsidR="00A476F1">
        <w:rPr>
          <w:color w:val="000000" w:themeColor="text1"/>
        </w:rPr>
        <w:t xml:space="preserve"> </w:t>
      </w:r>
      <w:r w:rsidRPr="008A55F0">
        <w:rPr>
          <w:color w:val="000000" w:themeColor="text1"/>
        </w:rPr>
        <w:t>If play is suspended before the completion of 55 minutes and not resumed the same day, all bets will be scored as "no</w:t>
      </w:r>
      <w:r w:rsidR="00A476F1">
        <w:rPr>
          <w:color w:val="000000" w:themeColor="text1"/>
        </w:rPr>
        <w:t xml:space="preserve"> action" and the money refunded.</w:t>
      </w:r>
    </w:p>
    <w:p w:rsidR="006C50C3" w:rsidRPr="008A55F0" w:rsidRDefault="00A476F1" w:rsidP="00711F4F">
      <w:pPr>
        <w:jc w:val="both"/>
        <w:rPr>
          <w:color w:val="000000" w:themeColor="text1"/>
        </w:rPr>
      </w:pPr>
      <w:r>
        <w:rPr>
          <w:color w:val="000000" w:themeColor="text1"/>
        </w:rPr>
        <w:t xml:space="preserve">4. </w:t>
      </w:r>
      <w:r w:rsidR="006C50C3" w:rsidRPr="008A55F0">
        <w:rPr>
          <w:color w:val="000000" w:themeColor="text1"/>
        </w:rPr>
        <w:t>All bets on the game will include overtime sco</w:t>
      </w:r>
      <w:r>
        <w:rPr>
          <w:color w:val="000000" w:themeColor="text1"/>
        </w:rPr>
        <w:t>ring unless otherwise specified.</w:t>
      </w:r>
    </w:p>
    <w:p w:rsidR="006C50C3" w:rsidRPr="008A55F0" w:rsidRDefault="00A476F1" w:rsidP="00711F4F">
      <w:pPr>
        <w:jc w:val="both"/>
        <w:rPr>
          <w:color w:val="000000" w:themeColor="text1"/>
        </w:rPr>
      </w:pPr>
      <w:r>
        <w:rPr>
          <w:color w:val="000000" w:themeColor="text1"/>
        </w:rPr>
        <w:t xml:space="preserve">5. </w:t>
      </w:r>
      <w:r w:rsidR="006C50C3" w:rsidRPr="008A55F0">
        <w:rPr>
          <w:color w:val="000000" w:themeColor="text1"/>
        </w:rPr>
        <w:t>Unless noted before a contest, all events must be played on the scheduled date and at th</w:t>
      </w:r>
      <w:r>
        <w:rPr>
          <w:color w:val="000000" w:themeColor="text1"/>
        </w:rPr>
        <w:t>e scheduled site to have action.</w:t>
      </w:r>
    </w:p>
    <w:p w:rsidR="00A33022" w:rsidRDefault="00A476F1" w:rsidP="00711F4F">
      <w:pPr>
        <w:jc w:val="both"/>
        <w:rPr>
          <w:color w:val="000000" w:themeColor="text1"/>
        </w:rPr>
      </w:pPr>
      <w:r>
        <w:rPr>
          <w:color w:val="000000" w:themeColor="text1"/>
        </w:rPr>
        <w:t>6. Bets will be paid on the f</w:t>
      </w:r>
      <w:r w:rsidR="00A33022" w:rsidRPr="008A55F0">
        <w:rPr>
          <w:color w:val="000000" w:themeColor="text1"/>
        </w:rPr>
        <w:t xml:space="preserve">inal result of a contest (normal time </w:t>
      </w:r>
      <w:r>
        <w:rPr>
          <w:color w:val="000000" w:themeColor="text1"/>
        </w:rPr>
        <w:t>or extra time where applicable).</w:t>
      </w:r>
    </w:p>
    <w:p w:rsidR="00BB08EB" w:rsidRDefault="00A476F1" w:rsidP="00711F4F">
      <w:pPr>
        <w:jc w:val="both"/>
        <w:rPr>
          <w:color w:val="000000" w:themeColor="text1"/>
        </w:rPr>
      </w:pPr>
      <w:r>
        <w:rPr>
          <w:color w:val="000000" w:themeColor="text1"/>
        </w:rPr>
        <w:t xml:space="preserve">7. </w:t>
      </w:r>
      <w:r w:rsidR="00BB08EB">
        <w:rPr>
          <w:color w:val="000000" w:themeColor="text1"/>
        </w:rPr>
        <w:t>1x2, Full time excluding OT</w:t>
      </w:r>
      <w:r w:rsidR="00E261DB">
        <w:rPr>
          <w:color w:val="000000" w:themeColor="text1"/>
        </w:rPr>
        <w:t xml:space="preserve">: </w:t>
      </w:r>
      <w:r w:rsidR="00E261DB" w:rsidRPr="00394AD3">
        <w:rPr>
          <w:color w:val="000000" w:themeColor="text1"/>
        </w:rPr>
        <w:t>What will be the match result – Home, Draw or Away</w:t>
      </w:r>
      <w:r>
        <w:rPr>
          <w:color w:val="000000" w:themeColor="text1"/>
        </w:rPr>
        <w:t>.</w:t>
      </w:r>
    </w:p>
    <w:p w:rsidR="00BB08EB" w:rsidRDefault="00A476F1" w:rsidP="00711F4F">
      <w:pPr>
        <w:jc w:val="both"/>
        <w:rPr>
          <w:color w:val="000000" w:themeColor="text1"/>
        </w:rPr>
      </w:pPr>
      <w:r>
        <w:rPr>
          <w:color w:val="000000" w:themeColor="text1"/>
        </w:rPr>
        <w:t xml:space="preserve">8. </w:t>
      </w:r>
      <w:r w:rsidR="00BB08EB">
        <w:rPr>
          <w:color w:val="000000" w:themeColor="text1"/>
        </w:rPr>
        <w:t>1x2, First Half</w:t>
      </w:r>
      <w:r w:rsidR="00E261DB">
        <w:rPr>
          <w:color w:val="000000" w:themeColor="text1"/>
        </w:rPr>
        <w:t>: What will be the first half</w:t>
      </w:r>
      <w:r w:rsidR="00E261DB" w:rsidRPr="00394AD3">
        <w:rPr>
          <w:color w:val="000000" w:themeColor="text1"/>
        </w:rPr>
        <w:t xml:space="preserve"> result – Home, Draw or Away</w:t>
      </w:r>
      <w:r>
        <w:rPr>
          <w:color w:val="000000" w:themeColor="text1"/>
        </w:rPr>
        <w:t>.</w:t>
      </w:r>
    </w:p>
    <w:p w:rsidR="00BB08EB" w:rsidRDefault="00A476F1" w:rsidP="00711F4F">
      <w:pPr>
        <w:jc w:val="both"/>
        <w:rPr>
          <w:color w:val="000000" w:themeColor="text1"/>
        </w:rPr>
      </w:pPr>
      <w:r>
        <w:rPr>
          <w:color w:val="000000" w:themeColor="text1"/>
        </w:rPr>
        <w:t xml:space="preserve">9. </w:t>
      </w:r>
      <w:r w:rsidR="00BB08EB">
        <w:rPr>
          <w:color w:val="000000" w:themeColor="text1"/>
        </w:rPr>
        <w:t>1x2 with Handicap, Full time excluding OT</w:t>
      </w:r>
      <w:r w:rsidR="00E261DB">
        <w:rPr>
          <w:color w:val="000000" w:themeColor="text1"/>
        </w:rPr>
        <w:t xml:space="preserve">: </w:t>
      </w:r>
      <w:r w:rsidR="00E261DB" w:rsidRPr="00394AD3">
        <w:rPr>
          <w:color w:val="000000" w:themeColor="text1"/>
        </w:rPr>
        <w:t>The game or relevant half must be completed for bets to have action</w:t>
      </w:r>
      <w:r>
        <w:rPr>
          <w:color w:val="000000" w:themeColor="text1"/>
        </w:rPr>
        <w:t>.</w:t>
      </w:r>
    </w:p>
    <w:p w:rsidR="00BB08EB" w:rsidRDefault="00A476F1" w:rsidP="00711F4F">
      <w:pPr>
        <w:jc w:val="both"/>
        <w:rPr>
          <w:color w:val="000000" w:themeColor="text1"/>
        </w:rPr>
      </w:pPr>
      <w:r>
        <w:rPr>
          <w:color w:val="000000" w:themeColor="text1"/>
        </w:rPr>
        <w:t xml:space="preserve">10. </w:t>
      </w:r>
      <w:r w:rsidR="00BB08EB">
        <w:rPr>
          <w:color w:val="000000" w:themeColor="text1"/>
        </w:rPr>
        <w:t>Asian Handicap, Full time excluding OT</w:t>
      </w:r>
      <w:r w:rsidR="00E261DB">
        <w:rPr>
          <w:color w:val="000000" w:themeColor="text1"/>
        </w:rPr>
        <w:t xml:space="preserve">: </w:t>
      </w:r>
      <w:r w:rsidR="00E261DB" w:rsidRPr="00394AD3">
        <w:rPr>
          <w:color w:val="000000" w:themeColor="text1"/>
        </w:rPr>
        <w:t>The game or relevant half must be completed for bets to have action</w:t>
      </w:r>
      <w:r>
        <w:rPr>
          <w:color w:val="000000" w:themeColor="text1"/>
        </w:rPr>
        <w:t>.</w:t>
      </w:r>
    </w:p>
    <w:p w:rsidR="00BB08EB" w:rsidRDefault="00A476F1" w:rsidP="00711F4F">
      <w:pPr>
        <w:jc w:val="both"/>
        <w:rPr>
          <w:color w:val="000000" w:themeColor="text1"/>
        </w:rPr>
      </w:pPr>
      <w:r>
        <w:rPr>
          <w:color w:val="000000" w:themeColor="text1"/>
        </w:rPr>
        <w:t xml:space="preserve">11.  </w:t>
      </w:r>
      <w:r w:rsidR="00BB08EB">
        <w:rPr>
          <w:color w:val="000000" w:themeColor="text1"/>
        </w:rPr>
        <w:t>HT/FT, Full time excluding OT</w:t>
      </w:r>
      <w:r w:rsidR="00E261DB">
        <w:rPr>
          <w:color w:val="000000" w:themeColor="text1"/>
        </w:rPr>
        <w:t xml:space="preserve">: </w:t>
      </w:r>
      <w:r w:rsidR="00E261DB" w:rsidRPr="00394AD3">
        <w:rPr>
          <w:color w:val="000000" w:themeColor="text1"/>
        </w:rPr>
        <w:t>Predict the result at half-time and end of regular time</w:t>
      </w:r>
      <w:r>
        <w:rPr>
          <w:color w:val="000000" w:themeColor="text1"/>
        </w:rPr>
        <w:t>.</w:t>
      </w:r>
    </w:p>
    <w:p w:rsidR="00BB08EB" w:rsidRDefault="00A476F1" w:rsidP="00711F4F">
      <w:pPr>
        <w:jc w:val="both"/>
        <w:rPr>
          <w:color w:val="000000" w:themeColor="text1"/>
        </w:rPr>
      </w:pPr>
      <w:r>
        <w:rPr>
          <w:color w:val="000000" w:themeColor="text1"/>
        </w:rPr>
        <w:t xml:space="preserve">12.  </w:t>
      </w:r>
      <w:r w:rsidR="00BB08EB">
        <w:rPr>
          <w:color w:val="000000" w:themeColor="text1"/>
        </w:rPr>
        <w:t>Winning margin</w:t>
      </w:r>
      <w:r w:rsidR="00E261DB">
        <w:rPr>
          <w:color w:val="000000" w:themeColor="text1"/>
        </w:rPr>
        <w:t xml:space="preserve">: </w:t>
      </w:r>
      <w:r w:rsidR="00E261DB" w:rsidRPr="00394AD3">
        <w:rPr>
          <w:color w:val="000000" w:themeColor="text1"/>
        </w:rPr>
        <w:t>Positive outcomes considers home wins and negative away wins</w:t>
      </w:r>
      <w:r>
        <w:rPr>
          <w:color w:val="000000" w:themeColor="text1"/>
        </w:rPr>
        <w:t>.</w:t>
      </w:r>
    </w:p>
    <w:p w:rsidR="00BB08EB" w:rsidRDefault="00A476F1" w:rsidP="00711F4F">
      <w:pPr>
        <w:jc w:val="both"/>
        <w:rPr>
          <w:color w:val="000000" w:themeColor="text1"/>
        </w:rPr>
      </w:pPr>
      <w:r>
        <w:rPr>
          <w:color w:val="000000" w:themeColor="text1"/>
        </w:rPr>
        <w:t xml:space="preserve">13.  </w:t>
      </w:r>
      <w:r w:rsidR="00BB08EB">
        <w:rPr>
          <w:color w:val="000000" w:themeColor="text1"/>
        </w:rPr>
        <w:t>Points O/U, Full time excluding OT</w:t>
      </w:r>
      <w:r w:rsidR="00E261DB">
        <w:rPr>
          <w:color w:val="000000" w:themeColor="text1"/>
        </w:rPr>
        <w:t>: Total points of the game</w:t>
      </w:r>
      <w:r w:rsidR="00E261DB" w:rsidRPr="00394AD3">
        <w:rPr>
          <w:color w:val="000000" w:themeColor="text1"/>
        </w:rPr>
        <w:t>, over or under a parameter</w:t>
      </w:r>
      <w:r>
        <w:rPr>
          <w:color w:val="000000" w:themeColor="text1"/>
        </w:rPr>
        <w:t>.</w:t>
      </w:r>
    </w:p>
    <w:p w:rsidR="00BB08EB" w:rsidRDefault="00A476F1" w:rsidP="00711F4F">
      <w:pPr>
        <w:jc w:val="both"/>
        <w:rPr>
          <w:color w:val="000000" w:themeColor="text1"/>
        </w:rPr>
      </w:pPr>
      <w:r>
        <w:rPr>
          <w:color w:val="000000" w:themeColor="text1"/>
        </w:rPr>
        <w:t xml:space="preserve">14.  </w:t>
      </w:r>
      <w:r w:rsidR="00BB08EB">
        <w:rPr>
          <w:color w:val="000000" w:themeColor="text1"/>
        </w:rPr>
        <w:t>Points O/U, first half</w:t>
      </w:r>
      <w:r w:rsidR="00E261DB">
        <w:rPr>
          <w:color w:val="000000" w:themeColor="text1"/>
        </w:rPr>
        <w:t>: Total points of first half</w:t>
      </w:r>
      <w:r w:rsidR="00E261DB" w:rsidRPr="00394AD3">
        <w:rPr>
          <w:color w:val="000000" w:themeColor="text1"/>
        </w:rPr>
        <w:t>, over or under a parameter</w:t>
      </w:r>
      <w:r>
        <w:rPr>
          <w:color w:val="000000" w:themeColor="text1"/>
        </w:rPr>
        <w:t>.</w:t>
      </w:r>
    </w:p>
    <w:p w:rsidR="00EC366A" w:rsidRPr="00EC366A" w:rsidRDefault="00A476F1" w:rsidP="00711F4F">
      <w:pPr>
        <w:jc w:val="both"/>
        <w:rPr>
          <w:color w:val="000000" w:themeColor="text1"/>
        </w:rPr>
      </w:pPr>
      <w:r>
        <w:rPr>
          <w:color w:val="000000" w:themeColor="text1"/>
        </w:rPr>
        <w:t xml:space="preserve">15. </w:t>
      </w:r>
      <w:r w:rsidR="00EC366A" w:rsidRPr="00EC366A">
        <w:rPr>
          <w:color w:val="000000" w:themeColor="text1"/>
        </w:rPr>
        <w:t>Draw No Bet</w:t>
      </w:r>
      <w:r w:rsidR="003B672C">
        <w:rPr>
          <w:color w:val="000000" w:themeColor="text1"/>
        </w:rPr>
        <w:t xml:space="preserve">: </w:t>
      </w:r>
      <w:r w:rsidR="003B672C" w:rsidRPr="00394AD3">
        <w:rPr>
          <w:color w:val="000000" w:themeColor="text1"/>
        </w:rPr>
        <w:t>If match ends in a draw after regular time, all bets are considered void</w:t>
      </w:r>
      <w:r w:rsidR="003B672C">
        <w:rPr>
          <w:color w:val="000000" w:themeColor="text1"/>
        </w:rPr>
        <w:t>.</w:t>
      </w:r>
    </w:p>
    <w:p w:rsidR="003B672C" w:rsidRPr="00440515" w:rsidRDefault="00A476F1" w:rsidP="00440515">
      <w:pPr>
        <w:jc w:val="both"/>
        <w:rPr>
          <w:color w:val="000000" w:themeColor="text1"/>
        </w:rPr>
      </w:pPr>
      <w:r>
        <w:rPr>
          <w:color w:val="000000" w:themeColor="text1"/>
        </w:rPr>
        <w:t xml:space="preserve">16. </w:t>
      </w:r>
      <w:r w:rsidR="003B672C" w:rsidRPr="00394AD3">
        <w:rPr>
          <w:color w:val="000000" w:themeColor="text1"/>
        </w:rPr>
        <w:t>Double chance (1X - 12 - X2)</w:t>
      </w:r>
      <w:r w:rsidR="004E2FBB" w:rsidRPr="00394AD3">
        <w:rPr>
          <w:color w:val="000000" w:themeColor="text1"/>
        </w:rPr>
        <w:t>:</w:t>
      </w:r>
      <w:r w:rsidR="004E2FBB">
        <w:rPr>
          <w:color w:val="000000" w:themeColor="text1"/>
          <w:lang w:eastAsia="zh-CN"/>
        </w:rPr>
        <w:t xml:space="preserve"> Predict</w:t>
      </w:r>
      <w:r w:rsidR="004E2FBB">
        <w:rPr>
          <w:rFonts w:hint="eastAsia"/>
          <w:color w:val="000000" w:themeColor="text1"/>
          <w:lang w:eastAsia="zh-CN"/>
        </w:rPr>
        <w:t xml:space="preserve"> the result of the game as </w:t>
      </w:r>
      <w:r w:rsidR="003B672C" w:rsidRPr="00394AD3">
        <w:rPr>
          <w:color w:val="000000" w:themeColor="text1"/>
        </w:rPr>
        <w:t>Home or draw; home or away; draw or away</w:t>
      </w:r>
      <w:r w:rsidR="003B672C">
        <w:rPr>
          <w:color w:val="000000" w:themeColor="text1"/>
        </w:rPr>
        <w:t>.</w:t>
      </w:r>
      <w:r w:rsidR="003B672C">
        <w:rPr>
          <w:color w:val="000000" w:themeColor="text1"/>
        </w:rPr>
        <w:tab/>
      </w:r>
    </w:p>
    <w:p w:rsidR="008A55F0" w:rsidRPr="00A6065B" w:rsidRDefault="008A55F0" w:rsidP="008A55F0">
      <w:pPr>
        <w:spacing w:before="100" w:beforeAutospacing="1" w:after="100" w:afterAutospacing="1" w:line="240" w:lineRule="auto"/>
        <w:outlineLvl w:val="2"/>
        <w:rPr>
          <w:rFonts w:ascii="Times New Roman" w:eastAsia="Times New Roman" w:hAnsi="Times New Roman" w:cs="Times New Roman"/>
          <w:b/>
          <w:bCs/>
        </w:rPr>
      </w:pPr>
      <w:r w:rsidRPr="00A6065B">
        <w:rPr>
          <w:rFonts w:ascii="Times New Roman" w:eastAsia="Times New Roman" w:hAnsi="Times New Roman" w:cs="Times New Roman"/>
          <w:b/>
          <w:bCs/>
        </w:rPr>
        <w:t xml:space="preserve">Australian </w:t>
      </w:r>
      <w:r w:rsidR="00A6065B" w:rsidRPr="00A6065B">
        <w:rPr>
          <w:rFonts w:ascii="Times New Roman" w:eastAsia="Times New Roman" w:hAnsi="Times New Roman" w:cs="Times New Roman"/>
          <w:b/>
          <w:bCs/>
        </w:rPr>
        <w:t>Football League</w:t>
      </w:r>
    </w:p>
    <w:p w:rsidR="008A55F0" w:rsidRPr="008A55F0" w:rsidRDefault="008A55F0" w:rsidP="00711F4F">
      <w:pPr>
        <w:jc w:val="both"/>
        <w:rPr>
          <w:color w:val="000000" w:themeColor="text1"/>
        </w:rPr>
      </w:pPr>
      <w:r w:rsidRPr="008A55F0">
        <w:rPr>
          <w:color w:val="000000" w:themeColor="text1"/>
        </w:rPr>
        <w:t>1.</w:t>
      </w:r>
      <w:r w:rsidR="00A476F1">
        <w:rPr>
          <w:color w:val="FF0000"/>
        </w:rPr>
        <w:t xml:space="preserve"> </w:t>
      </w:r>
      <w:r w:rsidRPr="008A55F0">
        <w:rPr>
          <w:color w:val="000000" w:themeColor="text1"/>
        </w:rPr>
        <w:t xml:space="preserve">Minimum Time for Action: For betting purposes, winners and losers are determined by the final score (including overtime), </w:t>
      </w:r>
      <w:r w:rsidR="00A41D07" w:rsidRPr="008A55F0">
        <w:rPr>
          <w:color w:val="000000" w:themeColor="text1"/>
        </w:rPr>
        <w:t>if</w:t>
      </w:r>
      <w:r w:rsidRPr="008A55F0">
        <w:rPr>
          <w:color w:val="000000" w:themeColor="text1"/>
        </w:rPr>
        <w:t xml:space="preserve"> the ga</w:t>
      </w:r>
      <w:r w:rsidR="00F10936">
        <w:rPr>
          <w:color w:val="000000" w:themeColor="text1"/>
        </w:rPr>
        <w:t>me has gone at least 55 minutes.</w:t>
      </w:r>
    </w:p>
    <w:p w:rsidR="008A55F0" w:rsidRPr="008A55F0" w:rsidRDefault="00A476F1" w:rsidP="00711F4F">
      <w:pPr>
        <w:jc w:val="both"/>
        <w:rPr>
          <w:color w:val="000000" w:themeColor="text1"/>
        </w:rPr>
      </w:pPr>
      <w:r>
        <w:rPr>
          <w:color w:val="000000" w:themeColor="text1"/>
        </w:rPr>
        <w:t xml:space="preserve">2. </w:t>
      </w:r>
      <w:r w:rsidR="008A55F0" w:rsidRPr="008A55F0">
        <w:rPr>
          <w:color w:val="000000" w:themeColor="text1"/>
        </w:rPr>
        <w:t>If a game is suspended after 55 minutes and not resumed the same day, then regardless of whether the game is completed at a later date, the score when the game is halted will determine the bet</w:t>
      </w:r>
      <w:r w:rsidR="00F10936">
        <w:rPr>
          <w:color w:val="000000" w:themeColor="text1"/>
        </w:rPr>
        <w:t>ting results.</w:t>
      </w:r>
    </w:p>
    <w:p w:rsidR="008A55F0" w:rsidRPr="008A55F0" w:rsidRDefault="00A476F1" w:rsidP="00711F4F">
      <w:pPr>
        <w:jc w:val="both"/>
        <w:rPr>
          <w:color w:val="000000" w:themeColor="text1"/>
        </w:rPr>
      </w:pPr>
      <w:r>
        <w:rPr>
          <w:color w:val="000000" w:themeColor="text1"/>
        </w:rPr>
        <w:t xml:space="preserve">3. </w:t>
      </w:r>
      <w:r w:rsidR="008A55F0" w:rsidRPr="008A55F0">
        <w:rPr>
          <w:color w:val="000000" w:themeColor="text1"/>
        </w:rPr>
        <w:t>If play is suspended before the completion of 55 minutes and not resumed the same day, all bets will be scored as "no</w:t>
      </w:r>
      <w:r w:rsidR="00F10936">
        <w:rPr>
          <w:color w:val="000000" w:themeColor="text1"/>
        </w:rPr>
        <w:t xml:space="preserve"> action" and the money refunded.</w:t>
      </w:r>
    </w:p>
    <w:p w:rsidR="008A55F0" w:rsidRPr="008A55F0" w:rsidRDefault="008A55F0" w:rsidP="00711F4F">
      <w:pPr>
        <w:jc w:val="both"/>
        <w:rPr>
          <w:color w:val="000000" w:themeColor="text1"/>
        </w:rPr>
      </w:pPr>
      <w:r w:rsidRPr="008A55F0">
        <w:rPr>
          <w:color w:val="000000" w:themeColor="text1"/>
        </w:rPr>
        <w:t>4.</w:t>
      </w:r>
      <w:r w:rsidR="00F10936">
        <w:rPr>
          <w:color w:val="000000" w:themeColor="text1"/>
        </w:rPr>
        <w:t xml:space="preserve"> </w:t>
      </w:r>
      <w:r w:rsidRPr="008A55F0">
        <w:rPr>
          <w:color w:val="000000" w:themeColor="text1"/>
        </w:rPr>
        <w:t>All bets on the game will include overtime sco</w:t>
      </w:r>
      <w:r w:rsidR="00F10936">
        <w:rPr>
          <w:color w:val="000000" w:themeColor="text1"/>
        </w:rPr>
        <w:t>ring unless otherwise specified.</w:t>
      </w:r>
    </w:p>
    <w:p w:rsidR="008A55F0" w:rsidRDefault="008A55F0" w:rsidP="00711F4F">
      <w:pPr>
        <w:jc w:val="both"/>
        <w:rPr>
          <w:color w:val="000000" w:themeColor="text1"/>
        </w:rPr>
      </w:pPr>
      <w:r w:rsidRPr="008A55F0">
        <w:rPr>
          <w:color w:val="000000" w:themeColor="text1"/>
        </w:rPr>
        <w:t>5.</w:t>
      </w:r>
      <w:r w:rsidR="00F10936">
        <w:rPr>
          <w:color w:val="000000" w:themeColor="text1"/>
        </w:rPr>
        <w:t xml:space="preserve"> </w:t>
      </w:r>
      <w:r w:rsidRPr="008A55F0">
        <w:rPr>
          <w:color w:val="000000" w:themeColor="text1"/>
        </w:rPr>
        <w:t>Unless noted before a contest, all events must be played on the scheduled date and at th</w:t>
      </w:r>
      <w:r w:rsidR="00F10936">
        <w:rPr>
          <w:color w:val="000000" w:themeColor="text1"/>
        </w:rPr>
        <w:t>e scheduled site to have action.</w:t>
      </w:r>
    </w:p>
    <w:p w:rsidR="00A6065B" w:rsidRDefault="00A6065B" w:rsidP="00711F4F">
      <w:pPr>
        <w:jc w:val="both"/>
        <w:rPr>
          <w:rStyle w:val="btlscope"/>
        </w:rPr>
      </w:pPr>
      <w:r>
        <w:rPr>
          <w:color w:val="000000" w:themeColor="text1"/>
        </w:rPr>
        <w:t xml:space="preserve">6. </w:t>
      </w:r>
      <w:r w:rsidR="0096214E">
        <w:rPr>
          <w:rFonts w:hAnsi="Symbol"/>
        </w:rPr>
        <w:t>1X2 at</w:t>
      </w:r>
      <w:r w:rsidR="0096214E" w:rsidRPr="0096214E">
        <w:rPr>
          <w:rFonts w:hAnsi="Symbol"/>
        </w:rPr>
        <w:t xml:space="preserve"> Full Time</w:t>
      </w:r>
      <w:r w:rsidR="0096214E">
        <w:rPr>
          <w:rFonts w:hAnsi="Symbol"/>
        </w:rPr>
        <w:t xml:space="preserve"> excluding OT/ 1st Half/ </w:t>
      </w:r>
      <w:r w:rsidR="0096214E" w:rsidRPr="0096214E">
        <w:rPr>
          <w:rFonts w:hAnsi="Symbol"/>
        </w:rPr>
        <w:t>2nd Half/1st Quarter: The game or relevant half/quarter must be completed for bets to have action, unless settlement of bets is already determined.</w:t>
      </w:r>
    </w:p>
    <w:p w:rsidR="0096214E" w:rsidRDefault="00F10936" w:rsidP="00711F4F">
      <w:pPr>
        <w:jc w:val="both"/>
      </w:pPr>
      <w:r>
        <w:rPr>
          <w:rStyle w:val="btlscope"/>
        </w:rPr>
        <w:t>7</w:t>
      </w:r>
      <w:r w:rsidR="0096214E">
        <w:rPr>
          <w:rStyle w:val="btlscope"/>
        </w:rPr>
        <w:t>.</w:t>
      </w:r>
      <w:r>
        <w:rPr>
          <w:rStyle w:val="btlscope"/>
        </w:rPr>
        <w:t xml:space="preserve"> </w:t>
      </w:r>
      <w:r w:rsidR="0096214E">
        <w:t xml:space="preserve">Asian Handicap at </w:t>
      </w:r>
      <w:r w:rsidR="0096214E" w:rsidRPr="0096214E">
        <w:t>Full Time</w:t>
      </w:r>
      <w:r w:rsidR="0096214E">
        <w:t xml:space="preserve"> excluding OT/ 1st Half/</w:t>
      </w:r>
      <w:r w:rsidR="0096214E" w:rsidRPr="0096214E">
        <w:t xml:space="preserve"> 2nd Half/1st Quarter: The game or relevant half/quarter must be completed for bets to have action, unless settlement of bets is already determined.</w:t>
      </w:r>
    </w:p>
    <w:p w:rsidR="0096214E" w:rsidRDefault="00F10936" w:rsidP="00711F4F">
      <w:pPr>
        <w:jc w:val="both"/>
      </w:pPr>
      <w:r>
        <w:t>8</w:t>
      </w:r>
      <w:r w:rsidR="0096214E">
        <w:t xml:space="preserve">. </w:t>
      </w:r>
      <w:r>
        <w:t>Over Under a</w:t>
      </w:r>
      <w:r w:rsidR="0096214E">
        <w:t xml:space="preserve">t Full Time Including Overtime/ 1st Half/ 2nd Half/ 1st Quarter: </w:t>
      </w:r>
      <w:r w:rsidR="0096214E" w:rsidRPr="0096214E">
        <w:t>The game or relevant half/quarter must be completed for bets to have action, unless settlement of bets is already determined.</w:t>
      </w:r>
    </w:p>
    <w:p w:rsidR="00B45539" w:rsidRDefault="00F10936" w:rsidP="00711F4F">
      <w:pPr>
        <w:jc w:val="both"/>
      </w:pPr>
      <w:r>
        <w:rPr>
          <w:rStyle w:val="btlscope"/>
        </w:rPr>
        <w:t>9</w:t>
      </w:r>
      <w:r w:rsidR="00B45539">
        <w:rPr>
          <w:rStyle w:val="btlscope"/>
        </w:rPr>
        <w:t>.</w:t>
      </w:r>
      <w:r>
        <w:rPr>
          <w:rStyle w:val="btlscope"/>
        </w:rPr>
        <w:t xml:space="preserve"> </w:t>
      </w:r>
      <w:r w:rsidR="00B45539" w:rsidRPr="00B45539">
        <w:rPr>
          <w:rStyle w:val="btlscope"/>
        </w:rPr>
        <w:t>First Team to Score</w:t>
      </w:r>
      <w:r>
        <w:rPr>
          <w:rStyle w:val="btlscope"/>
        </w:rPr>
        <w:t xml:space="preserve"> at</w:t>
      </w:r>
      <w:r w:rsidR="00B45539">
        <w:rPr>
          <w:rStyle w:val="btlscope"/>
        </w:rPr>
        <w:t xml:space="preserve"> Full Time Including Overtime/ 2nd Quarter/ 3rd Quarter/</w:t>
      </w:r>
      <w:r w:rsidR="00B45539" w:rsidRPr="00B45539">
        <w:rPr>
          <w:rStyle w:val="btlscope"/>
        </w:rPr>
        <w:t xml:space="preserve"> 4th Quarter</w:t>
      </w:r>
      <w:r w:rsidR="00B45539">
        <w:rPr>
          <w:rStyle w:val="btlscope"/>
        </w:rPr>
        <w:t>:</w:t>
      </w:r>
      <w:r>
        <w:rPr>
          <w:rStyle w:val="btlscope"/>
        </w:rPr>
        <w:t xml:space="preserve"> </w:t>
      </w:r>
      <w:r w:rsidR="00B45539" w:rsidRPr="0096214E">
        <w:t>The game or relevant half/quarter must be completed for bets to have action, unless settlement of bets is already determined.</w:t>
      </w:r>
    </w:p>
    <w:p w:rsidR="0096214E" w:rsidRDefault="00B45539" w:rsidP="00711F4F">
      <w:pPr>
        <w:jc w:val="both"/>
        <w:rPr>
          <w:rStyle w:val="btlscope"/>
        </w:rPr>
      </w:pPr>
      <w:r>
        <w:rPr>
          <w:rStyle w:val="btlscope"/>
        </w:rPr>
        <w:t>1</w:t>
      </w:r>
      <w:r w:rsidR="00F10936">
        <w:rPr>
          <w:rStyle w:val="btlscope"/>
        </w:rPr>
        <w:t>0</w:t>
      </w:r>
      <w:r>
        <w:rPr>
          <w:rStyle w:val="btlscope"/>
        </w:rPr>
        <w:t>.</w:t>
      </w:r>
      <w:r w:rsidR="00F10936">
        <w:rPr>
          <w:rStyle w:val="btlscope"/>
        </w:rPr>
        <w:t xml:space="preserve"> Half Time/Full Time a</w:t>
      </w:r>
      <w:r>
        <w:rPr>
          <w:rStyle w:val="btlscope"/>
        </w:rPr>
        <w:t xml:space="preserve">t Full Time Including Overtime: </w:t>
      </w:r>
      <w:r w:rsidR="00021F64">
        <w:rPr>
          <w:rStyle w:val="btlscope"/>
        </w:rPr>
        <w:t>Predict the result at half time and full time</w:t>
      </w:r>
      <w:r w:rsidR="00F10936">
        <w:rPr>
          <w:rStyle w:val="btlscope"/>
        </w:rPr>
        <w:t>.</w:t>
      </w:r>
    </w:p>
    <w:p w:rsidR="00021F64" w:rsidRDefault="00021F64" w:rsidP="00711F4F">
      <w:pPr>
        <w:jc w:val="both"/>
      </w:pPr>
      <w:r>
        <w:rPr>
          <w:rStyle w:val="btlscope"/>
        </w:rPr>
        <w:t>1</w:t>
      </w:r>
      <w:r w:rsidR="00F10936">
        <w:rPr>
          <w:rStyle w:val="btlscope"/>
        </w:rPr>
        <w:t>1</w:t>
      </w:r>
      <w:r>
        <w:rPr>
          <w:rStyle w:val="btlscope"/>
        </w:rPr>
        <w:t>.</w:t>
      </w:r>
      <w:r w:rsidR="00F10936">
        <w:rPr>
          <w:rStyle w:val="btlscope"/>
        </w:rPr>
        <w:t xml:space="preserve"> </w:t>
      </w:r>
      <w:r w:rsidRPr="00021F64">
        <w:rPr>
          <w:rStyle w:val="btlscope"/>
        </w:rPr>
        <w:t>Highe</w:t>
      </w:r>
      <w:r w:rsidR="00F10936">
        <w:rPr>
          <w:rStyle w:val="btlscope"/>
        </w:rPr>
        <w:t>st Scoring Quarter a</w:t>
      </w:r>
      <w:r>
        <w:rPr>
          <w:rStyle w:val="btlscope"/>
        </w:rPr>
        <w:t xml:space="preserve">t Full Time: </w:t>
      </w:r>
      <w:r w:rsidRPr="0096214E">
        <w:t>T</w:t>
      </w:r>
      <w:r>
        <w:t>he game or relevant half</w:t>
      </w:r>
      <w:r w:rsidRPr="0096214E">
        <w:t xml:space="preserve"> must be completed for bets to have action, unless settlement of bets is already determined.</w:t>
      </w:r>
    </w:p>
    <w:p w:rsidR="00021F64" w:rsidRDefault="00021F64" w:rsidP="00711F4F">
      <w:pPr>
        <w:jc w:val="both"/>
        <w:rPr>
          <w:rStyle w:val="btlscope"/>
        </w:rPr>
      </w:pPr>
      <w:r>
        <w:rPr>
          <w:rStyle w:val="btlscope"/>
        </w:rPr>
        <w:t>1</w:t>
      </w:r>
      <w:r w:rsidR="00F10936">
        <w:rPr>
          <w:rStyle w:val="btlscope"/>
        </w:rPr>
        <w:t>2</w:t>
      </w:r>
      <w:r>
        <w:rPr>
          <w:rStyle w:val="btlscope"/>
        </w:rPr>
        <w:t>.</w:t>
      </w:r>
      <w:r w:rsidR="00F10936">
        <w:rPr>
          <w:rStyle w:val="btlscope"/>
        </w:rPr>
        <w:t xml:space="preserve">  Odd or Even a</w:t>
      </w:r>
      <w:r>
        <w:rPr>
          <w:rStyle w:val="btlscope"/>
        </w:rPr>
        <w:t>t Full Time Including Overtime/ 1st Half /1st Quarter/ 2nd Quarter/ 3rd Quarter/ 4th Quarte</w:t>
      </w:r>
      <w:r w:rsidR="00302089">
        <w:rPr>
          <w:rStyle w:val="btlscope"/>
        </w:rPr>
        <w:t>r</w:t>
      </w:r>
      <w:r>
        <w:rPr>
          <w:rStyle w:val="btlscope"/>
        </w:rPr>
        <w:t>: Total points for the relevant game/half/quarter to be odd or even.</w:t>
      </w:r>
      <w:r w:rsidR="00F10936">
        <w:rPr>
          <w:rStyle w:val="btlscope"/>
        </w:rPr>
        <w:t xml:space="preserve"> </w:t>
      </w:r>
      <w:r w:rsidRPr="0096214E">
        <w:t>The game or relevant half/quarter must be completed for bets to have action, unless settlement of bets is already determined.</w:t>
      </w:r>
    </w:p>
    <w:p w:rsidR="0096214E" w:rsidRPr="00217703" w:rsidRDefault="0096214E" w:rsidP="00217703">
      <w:pPr>
        <w:rPr>
          <w:color w:val="FF0000"/>
        </w:rPr>
      </w:pPr>
    </w:p>
    <w:p w:rsidR="00C30B51" w:rsidRPr="003932C6" w:rsidRDefault="00C30B51" w:rsidP="00C30B51">
      <w:r w:rsidRPr="003932C6">
        <w:rPr>
          <w:b/>
          <w:bCs/>
        </w:rPr>
        <w:t>ICE HOCKEY</w:t>
      </w:r>
    </w:p>
    <w:p w:rsidR="00C30B51" w:rsidRDefault="00C30B51" w:rsidP="00711F4F">
      <w:pPr>
        <w:pStyle w:val="ListParagraph"/>
        <w:numPr>
          <w:ilvl w:val="0"/>
          <w:numId w:val="32"/>
        </w:numPr>
        <w:jc w:val="both"/>
      </w:pPr>
      <w:r w:rsidRPr="003932C6">
        <w:t>Unless otherwise stated, all bets are for regulation time ONLY and do NOT include either overtime or penalty shootouts. Example: The Rangers and Kings are tied 3-3 after regulation time and proceed to overtime. The Rangers eventually win. The final score for betting purpo</w:t>
      </w:r>
      <w:r w:rsidR="00FB4F96">
        <w:t>ses is Rangers 3, Kings 3.</w:t>
      </w:r>
    </w:p>
    <w:p w:rsidR="00FB4F96" w:rsidRPr="003932C6" w:rsidRDefault="00FB4F96" w:rsidP="00711F4F">
      <w:pPr>
        <w:pStyle w:val="ListParagraph"/>
        <w:jc w:val="both"/>
      </w:pPr>
    </w:p>
    <w:p w:rsidR="00C30B51" w:rsidRPr="003932C6" w:rsidRDefault="00C30B51" w:rsidP="00711F4F">
      <w:pPr>
        <w:pStyle w:val="ListParagraph"/>
        <w:numPr>
          <w:ilvl w:val="0"/>
          <w:numId w:val="32"/>
        </w:numPr>
        <w:jc w:val="both"/>
      </w:pPr>
      <w:r w:rsidRPr="003932C6">
        <w:t>If a line includes overtime, it will be clearly stated in the bet offer and clearly written on the ticket. Ple</w:t>
      </w:r>
      <w:r w:rsidR="00FB4F96">
        <w:t>ase check your ticket carefully.</w:t>
      </w:r>
    </w:p>
    <w:p w:rsidR="00C30B51" w:rsidRPr="003932C6" w:rsidRDefault="00C30B51" w:rsidP="00711F4F">
      <w:pPr>
        <w:numPr>
          <w:ilvl w:val="0"/>
          <w:numId w:val="32"/>
        </w:numPr>
        <w:jc w:val="both"/>
      </w:pPr>
      <w:r w:rsidRPr="003932C6">
        <w:t>Penalty Shootouts are expressly considered part of overtime. If a Penalty Shootout is contested, the winner will</w:t>
      </w:r>
      <w:r w:rsidR="00FB4F96">
        <w:t xml:space="preserve"> be credited with an extra goal. </w:t>
      </w:r>
      <w:r w:rsidRPr="000227EC">
        <w:rPr>
          <w:b/>
        </w:rPr>
        <w:t>Example</w:t>
      </w:r>
      <w:r w:rsidRPr="003932C6">
        <w:t xml:space="preserve">: Dynamo and CSKA are tied 2-2 and proceed to a Shootout. Dynamo wins the Shootout. For our line matching "Dynamo including OT" vs. "CSKA including OT", the final score for betting purposes is Dynamo 3, </w:t>
      </w:r>
      <w:r w:rsidR="00FB4F96">
        <w:t>CSKA 2.</w:t>
      </w:r>
    </w:p>
    <w:p w:rsidR="00C30B51" w:rsidRDefault="00C30B51" w:rsidP="00711F4F">
      <w:pPr>
        <w:numPr>
          <w:ilvl w:val="0"/>
          <w:numId w:val="32"/>
        </w:numPr>
        <w:jc w:val="both"/>
      </w:pPr>
      <w:r w:rsidRPr="003932C6">
        <w:t>Minimum time for action: Games must go a minimum of 55 minutes for action. If a game is suspended before 55 complete minutes are played, all bets on the outcome of the game are refunded.</w:t>
      </w:r>
    </w:p>
    <w:p w:rsidR="00BA63B3" w:rsidRDefault="00BA63B3" w:rsidP="00711F4F">
      <w:pPr>
        <w:pStyle w:val="ListParagraph"/>
        <w:numPr>
          <w:ilvl w:val="0"/>
          <w:numId w:val="32"/>
        </w:numPr>
        <w:jc w:val="both"/>
      </w:pPr>
      <w:r w:rsidRPr="00A6065B">
        <w:t>If a match is postponed or cancelled for any reason, all</w:t>
      </w:r>
      <w:r w:rsidR="00FB4F96">
        <w:t xml:space="preserve"> bets will be cancelled and money </w:t>
      </w:r>
      <w:r w:rsidRPr="00A6065B">
        <w:t>refunded if the match is not rescheduled to be played within 24 hou</w:t>
      </w:r>
      <w:r w:rsidR="00FB4F96">
        <w:t>rs of the original kickoff time.</w:t>
      </w:r>
    </w:p>
    <w:p w:rsidR="00045044" w:rsidRDefault="00045044" w:rsidP="00711F4F">
      <w:pPr>
        <w:numPr>
          <w:ilvl w:val="0"/>
          <w:numId w:val="32"/>
        </w:numPr>
        <w:jc w:val="both"/>
      </w:pPr>
      <w:r>
        <w:t>1X2 At Full Time Excluding OT/ 1st Period/ 2nd Period/ 3rd Period: predict the winner of the relevant period.</w:t>
      </w:r>
    </w:p>
    <w:p w:rsidR="00045044" w:rsidRDefault="00045044" w:rsidP="00711F4F">
      <w:pPr>
        <w:numPr>
          <w:ilvl w:val="0"/>
          <w:numId w:val="32"/>
        </w:numPr>
        <w:jc w:val="both"/>
      </w:pPr>
      <w:r w:rsidRPr="00045044">
        <w:t xml:space="preserve">Home Away </w:t>
      </w:r>
      <w:r w:rsidR="001F2F55">
        <w:t>at</w:t>
      </w:r>
      <w:r>
        <w:t xml:space="preserve"> Full Time Including Ove</w:t>
      </w:r>
      <w:r w:rsidR="000A2BB3">
        <w:t xml:space="preserve">rtime: </w:t>
      </w:r>
      <w:r w:rsidR="000A2BB3" w:rsidRPr="000A2BB3">
        <w:t>T</w:t>
      </w:r>
      <w:r w:rsidR="000A2BB3">
        <w:t>he game</w:t>
      </w:r>
      <w:r w:rsidR="000A2BB3" w:rsidRPr="000A2BB3">
        <w:t xml:space="preserve"> must be completed for bets to have action, unless settlement of bets is already determined</w:t>
      </w:r>
      <w:r w:rsidR="000A2BB3">
        <w:t>.</w:t>
      </w:r>
    </w:p>
    <w:p w:rsidR="00045044" w:rsidRDefault="00045044" w:rsidP="00711F4F">
      <w:pPr>
        <w:numPr>
          <w:ilvl w:val="0"/>
          <w:numId w:val="32"/>
        </w:numPr>
        <w:jc w:val="both"/>
      </w:pPr>
      <w:r w:rsidRPr="00045044">
        <w:t xml:space="preserve">Over Under </w:t>
      </w:r>
      <w:r w:rsidR="00FB54F9">
        <w:t>at</w:t>
      </w:r>
      <w:r w:rsidR="000A2BB3">
        <w:t xml:space="preserve"> Full Time Including Overtime/</w:t>
      </w:r>
      <w:r w:rsidRPr="00045044">
        <w:t xml:space="preserve"> Full Time</w:t>
      </w:r>
      <w:r w:rsidR="000A2BB3">
        <w:t xml:space="preserve"> Excluding OT/ 1st Period/ 2nd Period/ 3rd Period: </w:t>
      </w:r>
      <w:r w:rsidR="000A2BB3" w:rsidRPr="000A2BB3">
        <w:t xml:space="preserve">The game or relevant </w:t>
      </w:r>
      <w:r w:rsidR="00FB54F9">
        <w:t>period</w:t>
      </w:r>
      <w:r w:rsidR="000A2BB3" w:rsidRPr="000A2BB3">
        <w:t xml:space="preserve"> must be completed for bets to have action, unless settlement of bets is already determined.</w:t>
      </w:r>
    </w:p>
    <w:p w:rsidR="000A2BB3" w:rsidRDefault="000A2BB3" w:rsidP="00711F4F">
      <w:pPr>
        <w:numPr>
          <w:ilvl w:val="0"/>
          <w:numId w:val="32"/>
        </w:numPr>
        <w:jc w:val="both"/>
      </w:pPr>
      <w:r>
        <w:t xml:space="preserve">Draw No Bet </w:t>
      </w:r>
      <w:r w:rsidR="00FB54F9">
        <w:t>at</w:t>
      </w:r>
      <w:r>
        <w:t xml:space="preserve"> Full Time Excluding OT: In case of draw after full time excluding OT bets are void.</w:t>
      </w:r>
    </w:p>
    <w:p w:rsidR="000A2BB3" w:rsidRDefault="000A2BB3" w:rsidP="00711F4F">
      <w:pPr>
        <w:numPr>
          <w:ilvl w:val="0"/>
          <w:numId w:val="32"/>
        </w:numPr>
        <w:jc w:val="both"/>
      </w:pPr>
      <w:r>
        <w:t xml:space="preserve">Draw No Bet </w:t>
      </w:r>
      <w:r w:rsidR="001F2F55">
        <w:t>at</w:t>
      </w:r>
      <w:r>
        <w:t xml:space="preserve"> 1</w:t>
      </w:r>
      <w:r>
        <w:rPr>
          <w:vertAlign w:val="superscript"/>
        </w:rPr>
        <w:t xml:space="preserve">st </w:t>
      </w:r>
      <w:r>
        <w:t>Period: In case of draw after 1</w:t>
      </w:r>
      <w:r w:rsidRPr="000A2BB3">
        <w:rPr>
          <w:vertAlign w:val="superscript"/>
        </w:rPr>
        <w:t>st</w:t>
      </w:r>
      <w:r>
        <w:t xml:space="preserve"> Period bets are void.</w:t>
      </w:r>
    </w:p>
    <w:p w:rsidR="000A2BB3" w:rsidRDefault="000A2BB3" w:rsidP="00711F4F">
      <w:pPr>
        <w:numPr>
          <w:ilvl w:val="0"/>
          <w:numId w:val="32"/>
        </w:numPr>
        <w:jc w:val="both"/>
      </w:pPr>
      <w:r>
        <w:t xml:space="preserve">Correct Score </w:t>
      </w:r>
      <w:r w:rsidR="001F2F55">
        <w:t>at</w:t>
      </w:r>
      <w:r>
        <w:t xml:space="preserve"> Full Time/ 1st Period/ 2nd Period/</w:t>
      </w:r>
      <w:r w:rsidRPr="000A2BB3">
        <w:t xml:space="preserve"> 3rd Period</w:t>
      </w:r>
      <w:r w:rsidR="00BA422C">
        <w:t xml:space="preserve">: </w:t>
      </w:r>
      <w:r w:rsidRPr="000A2BB3">
        <w:t>T</w:t>
      </w:r>
      <w:r>
        <w:t>he game or period</w:t>
      </w:r>
      <w:r w:rsidRPr="000A2BB3">
        <w:t xml:space="preserve"> must be completed for bets to have action, unless settlement of bets is already determined.</w:t>
      </w:r>
    </w:p>
    <w:p w:rsidR="000A2BB3" w:rsidRDefault="000A2BB3" w:rsidP="00711F4F">
      <w:pPr>
        <w:numPr>
          <w:ilvl w:val="0"/>
          <w:numId w:val="32"/>
        </w:numPr>
        <w:jc w:val="both"/>
      </w:pPr>
      <w:r w:rsidRPr="000A2BB3">
        <w:t xml:space="preserve">Odd or Even </w:t>
      </w:r>
      <w:r w:rsidR="00FB54F9" w:rsidRPr="000A2BB3">
        <w:t>at</w:t>
      </w:r>
      <w:r>
        <w:t xml:space="preserve"> Full Time Including Overtime / </w:t>
      </w:r>
      <w:r w:rsidRPr="000A2BB3">
        <w:t>Full Time</w:t>
      </w:r>
      <w:r>
        <w:t xml:space="preserve"> Excluding OT: Total goals </w:t>
      </w:r>
      <w:r w:rsidR="00777CC4">
        <w:t>to be odd or even</w:t>
      </w:r>
      <w:r w:rsidR="00BA422C">
        <w:t>.</w:t>
      </w:r>
    </w:p>
    <w:p w:rsidR="00777CC4" w:rsidRDefault="00777CC4" w:rsidP="00711F4F">
      <w:pPr>
        <w:numPr>
          <w:ilvl w:val="0"/>
          <w:numId w:val="32"/>
        </w:numPr>
        <w:jc w:val="both"/>
      </w:pPr>
      <w:r w:rsidRPr="00777CC4">
        <w:t xml:space="preserve">Asian Handicap </w:t>
      </w:r>
      <w:r w:rsidR="00FB54F9" w:rsidRPr="00777CC4">
        <w:t>at</w:t>
      </w:r>
      <w:r>
        <w:t xml:space="preserve"> Full Time Including Overtime/</w:t>
      </w:r>
      <w:r w:rsidRPr="00777CC4">
        <w:t>Full Time</w:t>
      </w:r>
      <w:r>
        <w:t xml:space="preserve"> excluding OT/ 1st Period/ 2nd Period/ 3rd Period: </w:t>
      </w:r>
      <w:r w:rsidRPr="00777CC4">
        <w:t xml:space="preserve">If a match is abandoned </w:t>
      </w:r>
      <w:r>
        <w:t>after 55 minutes of play</w:t>
      </w:r>
      <w:r w:rsidRPr="00777CC4">
        <w:t xml:space="preserve">, and not completed </w:t>
      </w:r>
      <w:r>
        <w:t>after 24 hours since it</w:t>
      </w:r>
      <w:r w:rsidRPr="00777CC4">
        <w:t xml:space="preserve"> was scheduled before, bets are considered void and all stakes shall be returned, except for those bets </w:t>
      </w:r>
      <w:r w:rsidR="00BA422C">
        <w:t>which have</w:t>
      </w:r>
      <w:r w:rsidRPr="00777CC4">
        <w:t xml:space="preserve"> already been determ</w:t>
      </w:r>
      <w:r w:rsidR="00BA422C">
        <w:t>ined at the time of abandonment.</w:t>
      </w:r>
    </w:p>
    <w:p w:rsidR="001C56A8" w:rsidRDefault="00543869" w:rsidP="00711F4F">
      <w:pPr>
        <w:pStyle w:val="ListParagraph"/>
        <w:numPr>
          <w:ilvl w:val="0"/>
          <w:numId w:val="32"/>
        </w:numPr>
        <w:jc w:val="both"/>
      </w:pPr>
      <w:r>
        <w:t>1x2 With Hand</w:t>
      </w:r>
      <w:r w:rsidR="001C56A8">
        <w:t>i</w:t>
      </w:r>
      <w:r>
        <w:t>c</w:t>
      </w:r>
      <w:r w:rsidR="001C56A8">
        <w:t>ap</w:t>
      </w:r>
      <w:r w:rsidR="001C56A8" w:rsidRPr="00777CC4">
        <w:t xml:space="preserve"> </w:t>
      </w:r>
      <w:r w:rsidR="00FB54F9" w:rsidRPr="00777CC4">
        <w:t>at</w:t>
      </w:r>
      <w:r w:rsidR="001C56A8">
        <w:t xml:space="preserve"> Full Time Including Overtime/</w:t>
      </w:r>
      <w:r w:rsidR="001C56A8" w:rsidRPr="00777CC4">
        <w:t>Full Time</w:t>
      </w:r>
      <w:r w:rsidR="001C56A8">
        <w:t xml:space="preserve"> excluding OT/ 1st Period/ 2nd Period/ 3rd Period: </w:t>
      </w:r>
      <w:r w:rsidR="001C56A8" w:rsidRPr="00777CC4">
        <w:t xml:space="preserve">If a match is abandoned </w:t>
      </w:r>
      <w:r w:rsidR="001C56A8">
        <w:t>after 55 minutes of play</w:t>
      </w:r>
      <w:r w:rsidR="001C56A8" w:rsidRPr="00777CC4">
        <w:t xml:space="preserve">, and not completed </w:t>
      </w:r>
      <w:r w:rsidR="001C56A8">
        <w:t xml:space="preserve">after 24 hours since it was </w:t>
      </w:r>
      <w:r w:rsidR="001C56A8" w:rsidRPr="001C56A8">
        <w:t xml:space="preserve">scheduled before, bets are considered void and all stakes shall be returned, </w:t>
      </w:r>
      <w:r w:rsidR="00BA422C" w:rsidRPr="00BA422C">
        <w:t>except for those bets which have already been determined at the time of abandonment.</w:t>
      </w:r>
    </w:p>
    <w:p w:rsidR="00954F43" w:rsidRPr="00A6065B" w:rsidRDefault="00954F43" w:rsidP="00711F4F">
      <w:pPr>
        <w:numPr>
          <w:ilvl w:val="0"/>
          <w:numId w:val="32"/>
        </w:numPr>
        <w:jc w:val="both"/>
      </w:pPr>
      <w:r>
        <w:t xml:space="preserve">Double Chance </w:t>
      </w:r>
      <w:r w:rsidR="001F2F55">
        <w:t>at</w:t>
      </w:r>
      <w:r>
        <w:t xml:space="preserve"> Full Time</w:t>
      </w:r>
      <w:r w:rsidR="00543869">
        <w:t xml:space="preserve"> Excluding OT</w:t>
      </w:r>
      <w:r>
        <w:t xml:space="preserve">/ </w:t>
      </w:r>
      <w:r w:rsidRPr="00954F43">
        <w:t xml:space="preserve">1st </w:t>
      </w:r>
      <w:r>
        <w:t xml:space="preserve">Period/ 2nd Period/ 3rd Period: </w:t>
      </w:r>
      <w:r w:rsidRPr="00954F43">
        <w:t>The game or period must be completed for bets to have action, unless settlement of bets is already determined.</w:t>
      </w:r>
    </w:p>
    <w:p w:rsidR="00926EFE" w:rsidRDefault="00926EFE" w:rsidP="00C30B51"/>
    <w:p w:rsidR="00C30B51" w:rsidRPr="003932C6" w:rsidRDefault="00C30B51" w:rsidP="00C30B51">
      <w:r w:rsidRPr="003932C6">
        <w:rPr>
          <w:b/>
          <w:bCs/>
        </w:rPr>
        <w:t>HANDBALL</w:t>
      </w:r>
    </w:p>
    <w:p w:rsidR="00C30B51" w:rsidRPr="003932C6" w:rsidRDefault="00C30B51" w:rsidP="00711F4F">
      <w:pPr>
        <w:pStyle w:val="ListParagraph"/>
        <w:numPr>
          <w:ilvl w:val="0"/>
          <w:numId w:val="33"/>
        </w:numPr>
        <w:jc w:val="both"/>
      </w:pPr>
      <w:r w:rsidRPr="003932C6">
        <w:t xml:space="preserve">For betting purposes, winners and losers are determined by the score at the end of normal time. Extra time (an extension of normal time) </w:t>
      </w:r>
      <w:r w:rsidR="00BA422C">
        <w:t>will not count unless specified.</w:t>
      </w:r>
    </w:p>
    <w:p w:rsidR="00C30B51" w:rsidRDefault="00C30B51" w:rsidP="00711F4F">
      <w:pPr>
        <w:pStyle w:val="ListParagraph"/>
        <w:numPr>
          <w:ilvl w:val="0"/>
          <w:numId w:val="33"/>
        </w:numPr>
        <w:jc w:val="both"/>
      </w:pPr>
      <w:r w:rsidRPr="003932C6">
        <w:t>If a match is postponed</w:t>
      </w:r>
      <w:r w:rsidR="00BA422C">
        <w:t xml:space="preserve"> </w:t>
      </w:r>
      <w:r w:rsidR="00926EFE" w:rsidRPr="0098167F">
        <w:t>or cancelled</w:t>
      </w:r>
      <w:r w:rsidRPr="003932C6">
        <w:t xml:space="preserve"> for any reason, all</w:t>
      </w:r>
      <w:r w:rsidR="00BA422C">
        <w:t xml:space="preserve"> bets will be considered void and all stakes shall be</w:t>
      </w:r>
      <w:r w:rsidRPr="003932C6">
        <w:t xml:space="preserve"> refunded if the match is not rescheduled to be played within 24 hou</w:t>
      </w:r>
      <w:r w:rsidR="00BA422C">
        <w:t>rs of the original kickoff time.</w:t>
      </w:r>
    </w:p>
    <w:p w:rsidR="00926EFE" w:rsidRPr="0098167F" w:rsidRDefault="00926EFE" w:rsidP="00711F4F">
      <w:pPr>
        <w:pStyle w:val="ListParagraph"/>
        <w:numPr>
          <w:ilvl w:val="0"/>
          <w:numId w:val="33"/>
        </w:numPr>
        <w:jc w:val="both"/>
      </w:pPr>
      <w:r w:rsidRPr="0098167F">
        <w:t>If a match is abandon</w:t>
      </w:r>
      <w:r w:rsidR="00BA422C">
        <w:t xml:space="preserve">ed before full time is reached </w:t>
      </w:r>
      <w:r w:rsidRPr="0098167F">
        <w:t xml:space="preserve">and not completed in the day it was scheduled </w:t>
      </w:r>
      <w:r w:rsidR="00BA422C">
        <w:t>initially</w:t>
      </w:r>
      <w:r w:rsidRPr="0098167F">
        <w:t xml:space="preserve">, bets on the outcome of the match are considered void and all stakes shall be returned, </w:t>
      </w:r>
      <w:r w:rsidR="00BA422C" w:rsidRPr="00BA422C">
        <w:t>except for those bets which have already been determined at the time of abandonment.</w:t>
      </w:r>
    </w:p>
    <w:p w:rsidR="00C30B51" w:rsidRPr="003932C6" w:rsidRDefault="00C30B51" w:rsidP="00711F4F">
      <w:pPr>
        <w:numPr>
          <w:ilvl w:val="0"/>
          <w:numId w:val="33"/>
        </w:numPr>
        <w:jc w:val="both"/>
      </w:pPr>
      <w:r w:rsidRPr="003932C6">
        <w:t xml:space="preserve">If a match venue is changed then bets already placed will stand providing the home team is still designated as such. If the home and away team for a listed match are </w:t>
      </w:r>
      <w:r w:rsidR="00C92F89" w:rsidRPr="003932C6">
        <w:t>reversed,</w:t>
      </w:r>
      <w:r w:rsidRPr="003932C6">
        <w:t xml:space="preserve"> then bets placed based on th</w:t>
      </w:r>
      <w:r w:rsidR="00BA422C">
        <w:t>e original listing will be void.</w:t>
      </w:r>
    </w:p>
    <w:p w:rsidR="00BA422C" w:rsidRDefault="00C30B51" w:rsidP="00711F4F">
      <w:pPr>
        <w:numPr>
          <w:ilvl w:val="0"/>
          <w:numId w:val="33"/>
        </w:numPr>
        <w:jc w:val="both"/>
      </w:pPr>
      <w:r w:rsidRPr="003932C6">
        <w:t>Game props: All game props, including the following markets, will be settled on regulation time only and exclude overtime if played:</w:t>
      </w:r>
      <w:r w:rsidR="00BA422C">
        <w:t xml:space="preserve"> </w:t>
      </w:r>
      <w:r w:rsidRPr="003932C6">
        <w:t>Game total odd/even</w:t>
      </w:r>
      <w:r w:rsidR="00BA422C">
        <w:t xml:space="preserve">, </w:t>
      </w:r>
      <w:r w:rsidRPr="003932C6">
        <w:t>Double result</w:t>
      </w:r>
    </w:p>
    <w:p w:rsidR="00BA422C" w:rsidRDefault="00FA2398" w:rsidP="00711F4F">
      <w:pPr>
        <w:numPr>
          <w:ilvl w:val="0"/>
          <w:numId w:val="33"/>
        </w:numPr>
        <w:jc w:val="both"/>
      </w:pPr>
      <w:r w:rsidRPr="00BA422C">
        <w:rPr>
          <w:bCs/>
        </w:rPr>
        <w:t>1X2 At Full Time Excluding Overtime: predict the result for the game</w:t>
      </w:r>
      <w:r w:rsidR="004E2FBB" w:rsidRPr="00BA422C">
        <w:rPr>
          <w:rFonts w:hint="eastAsia"/>
          <w:bCs/>
          <w:lang w:eastAsia="zh-CN"/>
        </w:rPr>
        <w:t>,</w:t>
      </w:r>
      <w:r w:rsidR="00BA422C">
        <w:rPr>
          <w:bCs/>
          <w:lang w:eastAsia="zh-CN"/>
        </w:rPr>
        <w:t xml:space="preserve"> </w:t>
      </w:r>
      <w:r w:rsidR="007A6499" w:rsidRPr="00BA422C">
        <w:rPr>
          <w:bCs/>
        </w:rPr>
        <w:t xml:space="preserve">if game is abandoned, </w:t>
      </w:r>
      <w:r w:rsidR="004E2FBB" w:rsidRPr="00BA422C">
        <w:rPr>
          <w:bCs/>
        </w:rPr>
        <w:t xml:space="preserve">all bets are </w:t>
      </w:r>
      <w:r w:rsidR="007A6499" w:rsidRPr="00BA422C">
        <w:rPr>
          <w:bCs/>
        </w:rPr>
        <w:t>void.</w:t>
      </w:r>
    </w:p>
    <w:p w:rsidR="00BA422C" w:rsidRDefault="00FA2398" w:rsidP="00711F4F">
      <w:pPr>
        <w:numPr>
          <w:ilvl w:val="0"/>
          <w:numId w:val="33"/>
        </w:numPr>
        <w:jc w:val="both"/>
      </w:pPr>
      <w:r w:rsidRPr="00BA422C">
        <w:rPr>
          <w:bCs/>
        </w:rPr>
        <w:t xml:space="preserve">1x2 </w:t>
      </w:r>
      <w:r w:rsidR="001F2F55" w:rsidRPr="00BA422C">
        <w:rPr>
          <w:bCs/>
        </w:rPr>
        <w:t>at</w:t>
      </w:r>
      <w:r w:rsidRPr="00BA422C">
        <w:rPr>
          <w:bCs/>
        </w:rPr>
        <w:t xml:space="preserve"> first half: predict the result at half time, if game is abandoned all bets are void unless the first half already finished.</w:t>
      </w:r>
    </w:p>
    <w:p w:rsidR="00BA422C" w:rsidRDefault="00FA2398" w:rsidP="00711F4F">
      <w:pPr>
        <w:numPr>
          <w:ilvl w:val="0"/>
          <w:numId w:val="33"/>
        </w:numPr>
        <w:jc w:val="both"/>
      </w:pPr>
      <w:r w:rsidRPr="00BA422C">
        <w:rPr>
          <w:bCs/>
        </w:rPr>
        <w:t xml:space="preserve">Double Chance </w:t>
      </w:r>
      <w:r w:rsidR="00C92F89" w:rsidRPr="00BA422C">
        <w:rPr>
          <w:bCs/>
        </w:rPr>
        <w:t>at</w:t>
      </w:r>
      <w:r w:rsidRPr="00BA422C">
        <w:rPr>
          <w:bCs/>
        </w:rPr>
        <w:t xml:space="preserve"> Full Time Excluding Overtime: </w:t>
      </w:r>
      <w:r w:rsidR="00F37148" w:rsidRPr="00BA422C">
        <w:rPr>
          <w:rFonts w:hint="eastAsia"/>
          <w:bCs/>
          <w:lang w:eastAsia="zh-CN"/>
        </w:rPr>
        <w:t xml:space="preserve">The </w:t>
      </w:r>
      <w:r w:rsidR="00F37148" w:rsidRPr="00BA422C">
        <w:rPr>
          <w:bCs/>
          <w:lang w:eastAsia="zh-CN"/>
        </w:rPr>
        <w:t>game finished</w:t>
      </w:r>
      <w:r w:rsidR="00F37148" w:rsidRPr="00BA422C">
        <w:rPr>
          <w:rFonts w:hint="eastAsia"/>
          <w:bCs/>
          <w:lang w:eastAsia="zh-CN"/>
        </w:rPr>
        <w:t xml:space="preserve"> with result as </w:t>
      </w:r>
      <w:r w:rsidRPr="00BA422C">
        <w:rPr>
          <w:bCs/>
        </w:rPr>
        <w:t>1 or X; X or 2; 1 or 2.</w:t>
      </w:r>
    </w:p>
    <w:p w:rsidR="00BA422C" w:rsidRDefault="00CE3875" w:rsidP="00711F4F">
      <w:pPr>
        <w:numPr>
          <w:ilvl w:val="0"/>
          <w:numId w:val="33"/>
        </w:numPr>
        <w:jc w:val="both"/>
      </w:pPr>
      <w:r w:rsidRPr="00BA422C">
        <w:rPr>
          <w:bCs/>
        </w:rPr>
        <w:t xml:space="preserve">Asian Handicap </w:t>
      </w:r>
      <w:r w:rsidR="003B5FF5" w:rsidRPr="00BA422C">
        <w:rPr>
          <w:rFonts w:hint="eastAsia"/>
          <w:bCs/>
          <w:lang w:eastAsia="zh-CN"/>
        </w:rPr>
        <w:t>a</w:t>
      </w:r>
      <w:r w:rsidRPr="00BA422C">
        <w:rPr>
          <w:bCs/>
        </w:rPr>
        <w:t xml:space="preserve">t Full Time/ 1st Half: </w:t>
      </w:r>
      <w:r w:rsidRPr="0096214E">
        <w:t>T</w:t>
      </w:r>
      <w:r>
        <w:t>he game or relevant half</w:t>
      </w:r>
      <w:r w:rsidRPr="0096214E">
        <w:t xml:space="preserve"> must be completed for bets to have action, unless settlement of bets is already determined.</w:t>
      </w:r>
    </w:p>
    <w:p w:rsidR="00BA422C" w:rsidRDefault="00CE3875" w:rsidP="00711F4F">
      <w:pPr>
        <w:numPr>
          <w:ilvl w:val="0"/>
          <w:numId w:val="33"/>
        </w:numPr>
        <w:jc w:val="both"/>
      </w:pPr>
      <w:r>
        <w:t xml:space="preserve">Odd or Even </w:t>
      </w:r>
      <w:r w:rsidR="003B5FF5">
        <w:t>at</w:t>
      </w:r>
      <w:r>
        <w:t xml:space="preserve"> Full Time/ 1st Half/ 2nd Half: </w:t>
      </w:r>
      <w:r w:rsidRPr="0096214E">
        <w:t>T</w:t>
      </w:r>
      <w:r>
        <w:t>he game or relevant half</w:t>
      </w:r>
      <w:r w:rsidRPr="0096214E">
        <w:t xml:space="preserve"> must be completed for bets to have action, unless settlement of bets is already determined.</w:t>
      </w:r>
    </w:p>
    <w:p w:rsidR="00FA2398" w:rsidRDefault="000C4DE3" w:rsidP="00711F4F">
      <w:pPr>
        <w:numPr>
          <w:ilvl w:val="0"/>
          <w:numId w:val="33"/>
        </w:numPr>
        <w:jc w:val="both"/>
      </w:pPr>
      <w:r w:rsidRPr="000C4DE3">
        <w:t>Ov</w:t>
      </w:r>
      <w:r>
        <w:t xml:space="preserve">er Under </w:t>
      </w:r>
      <w:r w:rsidR="00C92F89">
        <w:t>at</w:t>
      </w:r>
      <w:r>
        <w:t xml:space="preserve"> Full Time/ 1st Half: predict the number of goals scored for the relevant game or half</w:t>
      </w:r>
      <w:r w:rsidR="00123CCA">
        <w:t>, over or under a limit</w:t>
      </w:r>
      <w:r>
        <w:t xml:space="preserve">, if game is abandoned all bets are void unless the bets are already decided. </w:t>
      </w:r>
    </w:p>
    <w:p w:rsidR="00BA422C" w:rsidRPr="00BA422C" w:rsidRDefault="00BA422C" w:rsidP="00BA422C">
      <w:pPr>
        <w:ind w:left="720"/>
      </w:pPr>
    </w:p>
    <w:p w:rsidR="00C30B51" w:rsidRPr="003932C6" w:rsidRDefault="00C30B51" w:rsidP="00C30B51">
      <w:r w:rsidRPr="003932C6">
        <w:rPr>
          <w:b/>
          <w:bCs/>
        </w:rPr>
        <w:t>BASKETBALL</w:t>
      </w:r>
    </w:p>
    <w:p w:rsidR="00C30B51" w:rsidRPr="003932C6" w:rsidRDefault="00C30B51" w:rsidP="00711F4F">
      <w:pPr>
        <w:pStyle w:val="ListParagraph"/>
        <w:numPr>
          <w:ilvl w:val="0"/>
          <w:numId w:val="34"/>
        </w:numPr>
        <w:jc w:val="both"/>
      </w:pPr>
      <w:r w:rsidRPr="003932C6">
        <w:t>Minimum Time for Action: NBA games must go at least 43 minutes to have action. For all other basketball leagues, games must go at least 35 min</w:t>
      </w:r>
      <w:r w:rsidR="00C027D0">
        <w:t>utes unless otherwise specified.</w:t>
      </w:r>
    </w:p>
    <w:p w:rsidR="00C30B51" w:rsidRPr="003932C6" w:rsidRDefault="00C30B51" w:rsidP="00711F4F">
      <w:pPr>
        <w:pStyle w:val="ListParagraph"/>
        <w:numPr>
          <w:ilvl w:val="0"/>
          <w:numId w:val="34"/>
        </w:numPr>
        <w:jc w:val="both"/>
      </w:pPr>
      <w:r w:rsidRPr="003932C6">
        <w:t xml:space="preserve">For betting purposes, winners and losers are determined by the final score (including overtime), </w:t>
      </w:r>
      <w:r w:rsidR="0091745C" w:rsidRPr="003932C6">
        <w:t>if</w:t>
      </w:r>
      <w:r w:rsidRPr="003932C6">
        <w:t xml:space="preserve"> the game has gone the minimum time as specified above. If a game is suspended after the minimum time has been played and not resumed the same day, then regardless of whether the game is completed at a later date, the score when the game is halted wil</w:t>
      </w:r>
      <w:r w:rsidR="00C027D0">
        <w:t>l determine the betting results.</w:t>
      </w:r>
    </w:p>
    <w:p w:rsidR="00C30B51" w:rsidRPr="003932C6" w:rsidRDefault="00C30B51" w:rsidP="00711F4F">
      <w:pPr>
        <w:numPr>
          <w:ilvl w:val="0"/>
          <w:numId w:val="34"/>
        </w:numPr>
        <w:jc w:val="both"/>
      </w:pPr>
      <w:r w:rsidRPr="003932C6">
        <w:t>If play is suspended before the minimum time has been reached and not resumed the same day</w:t>
      </w:r>
      <w:r w:rsidR="00675F99">
        <w:t xml:space="preserve"> it was scheduled</w:t>
      </w:r>
      <w:r w:rsidRPr="003932C6">
        <w:t>, all bets will be scored as 'no action' and all money ref</w:t>
      </w:r>
      <w:r w:rsidR="00C027D0">
        <w:t>unded.</w:t>
      </w:r>
    </w:p>
    <w:p w:rsidR="00C30B51" w:rsidRPr="003932C6" w:rsidRDefault="00C30B51" w:rsidP="00711F4F">
      <w:pPr>
        <w:numPr>
          <w:ilvl w:val="0"/>
          <w:numId w:val="34"/>
        </w:numPr>
        <w:jc w:val="both"/>
      </w:pPr>
      <w:r w:rsidRPr="003932C6">
        <w:t xml:space="preserve">All bets on the game will include overtime </w:t>
      </w:r>
      <w:r w:rsidR="00C027D0">
        <w:t>scoring unless stated otherwise.</w:t>
      </w:r>
    </w:p>
    <w:p w:rsidR="00C30B51" w:rsidRPr="003932C6" w:rsidRDefault="00C30B51" w:rsidP="00711F4F">
      <w:pPr>
        <w:numPr>
          <w:ilvl w:val="0"/>
          <w:numId w:val="34"/>
        </w:numPr>
        <w:jc w:val="both"/>
      </w:pPr>
      <w:r w:rsidRPr="003932C6">
        <w:t>Unless noted before a contest, all events must be played on the scheduled date and at the scheduled place to hav</w:t>
      </w:r>
      <w:r w:rsidR="00C027D0">
        <w:t>e action.</w:t>
      </w:r>
    </w:p>
    <w:p w:rsidR="00C30B51" w:rsidRPr="003932C6" w:rsidRDefault="00C30B51" w:rsidP="00711F4F">
      <w:pPr>
        <w:numPr>
          <w:ilvl w:val="0"/>
          <w:numId w:val="34"/>
        </w:numPr>
        <w:jc w:val="both"/>
      </w:pPr>
      <w:r w:rsidRPr="003932C6">
        <w:t>These rules apply to both coll</w:t>
      </w:r>
      <w:r w:rsidR="00C027D0">
        <w:t>ege and professional basketball.</w:t>
      </w:r>
    </w:p>
    <w:p w:rsidR="00C30B51" w:rsidRPr="003932C6" w:rsidRDefault="00C30B51" w:rsidP="00711F4F">
      <w:pPr>
        <w:numPr>
          <w:ilvl w:val="0"/>
          <w:numId w:val="34"/>
        </w:numPr>
        <w:jc w:val="both"/>
      </w:pPr>
      <w:r w:rsidRPr="003932C6">
        <w:t>NBA results are graded using stats from </w:t>
      </w:r>
      <w:hyperlink r:id="rId10" w:history="1">
        <w:r w:rsidRPr="003932C6">
          <w:rPr>
            <w:rStyle w:val="Hyperlink"/>
            <w:b/>
            <w:bCs/>
          </w:rPr>
          <w:t>NBA.com</w:t>
        </w:r>
      </w:hyperlink>
      <w:r w:rsidR="00C027D0">
        <w:t>.</w:t>
      </w:r>
    </w:p>
    <w:p w:rsidR="00C30B51" w:rsidRDefault="00C30B51" w:rsidP="00711F4F">
      <w:pPr>
        <w:numPr>
          <w:ilvl w:val="0"/>
          <w:numId w:val="34"/>
        </w:numPr>
        <w:jc w:val="both"/>
      </w:pPr>
      <w:r w:rsidRPr="003932C6">
        <w:t>NCAA Basketball results are graded using stats from </w:t>
      </w:r>
      <w:hyperlink r:id="rId11" w:history="1">
        <w:r w:rsidRPr="003932C6">
          <w:rPr>
            <w:rStyle w:val="Hyperlink"/>
            <w:b/>
            <w:bCs/>
          </w:rPr>
          <w:t>espn.com</w:t>
        </w:r>
      </w:hyperlink>
      <w:r w:rsidRPr="003932C6">
        <w:t>.</w:t>
      </w:r>
    </w:p>
    <w:p w:rsidR="002404FB" w:rsidRDefault="002404FB" w:rsidP="00711F4F">
      <w:pPr>
        <w:numPr>
          <w:ilvl w:val="0"/>
          <w:numId w:val="34"/>
        </w:numPr>
        <w:jc w:val="both"/>
      </w:pPr>
      <w:r>
        <w:t>1X2 At Full Time/</w:t>
      </w:r>
      <w:r w:rsidRPr="002404FB">
        <w:t xml:space="preserve"> 1st H</w:t>
      </w:r>
      <w:r>
        <w:t xml:space="preserve">alf/ 2nd Half/ 1st Quarter/ 2nd Quarter/ 3rd Quarter/ 4th Quarter: </w:t>
      </w:r>
      <w:r w:rsidRPr="002404FB">
        <w:t>If play is suspended and not resumed the same day it was</w:t>
      </w:r>
      <w:r>
        <w:t xml:space="preserve"> s</w:t>
      </w:r>
      <w:r w:rsidRPr="002404FB">
        <w:t>cheduled, all bets will be scored as 'no action' and all money refunded</w:t>
      </w:r>
      <w:r>
        <w:t>, unless they are already decided.</w:t>
      </w:r>
    </w:p>
    <w:p w:rsidR="006D1121" w:rsidRDefault="006D1121" w:rsidP="00711F4F">
      <w:pPr>
        <w:numPr>
          <w:ilvl w:val="0"/>
          <w:numId w:val="34"/>
        </w:numPr>
        <w:jc w:val="both"/>
      </w:pPr>
      <w:r w:rsidRPr="006D1121">
        <w:t xml:space="preserve">Home Away </w:t>
      </w:r>
      <w:r w:rsidR="001F2F55" w:rsidRPr="006D1121">
        <w:t>at</w:t>
      </w:r>
      <w:r w:rsidRPr="006D1121">
        <w:t xml:space="preserve"> Full Time Including Overtime</w:t>
      </w:r>
      <w:r>
        <w:t>: The match must end for bets to stand.</w:t>
      </w:r>
    </w:p>
    <w:p w:rsidR="006D1121" w:rsidRDefault="006D1121" w:rsidP="00711F4F">
      <w:pPr>
        <w:numPr>
          <w:ilvl w:val="0"/>
          <w:numId w:val="34"/>
        </w:numPr>
        <w:jc w:val="both"/>
      </w:pPr>
      <w:r w:rsidRPr="006D1121">
        <w:t xml:space="preserve">Over Under </w:t>
      </w:r>
      <w:r w:rsidR="001F2F55" w:rsidRPr="006D1121">
        <w:t>at</w:t>
      </w:r>
      <w:r w:rsidRPr="006D1121">
        <w:t xml:space="preserve"> Full Time</w:t>
      </w:r>
      <w:r>
        <w:t xml:space="preserve"> Including Overtime/ 1st Half/ 2nd Half/ 1st Quarter/ 2nd Quarter/ 3rd Quarter/ 4th Quarter: </w:t>
      </w:r>
      <w:r w:rsidRPr="006D1121">
        <w:t>The game or relevant half</w:t>
      </w:r>
      <w:r>
        <w:t>/quarter</w:t>
      </w:r>
      <w:r w:rsidRPr="006D1121">
        <w:t xml:space="preserve"> must be completed for bets to have action</w:t>
      </w:r>
      <w:r>
        <w:t>.</w:t>
      </w:r>
    </w:p>
    <w:p w:rsidR="002404FB" w:rsidRDefault="002404FB" w:rsidP="00711F4F">
      <w:pPr>
        <w:numPr>
          <w:ilvl w:val="0"/>
          <w:numId w:val="34"/>
        </w:numPr>
        <w:jc w:val="both"/>
      </w:pPr>
      <w:r>
        <w:t>Asian Handicap</w:t>
      </w:r>
      <w:r w:rsidRPr="006D1121">
        <w:t xml:space="preserve"> </w:t>
      </w:r>
      <w:r w:rsidR="0091745C" w:rsidRPr="006D1121">
        <w:t>at</w:t>
      </w:r>
      <w:r w:rsidRPr="006D1121">
        <w:t xml:space="preserve"> Full Time</w:t>
      </w:r>
      <w:r>
        <w:t xml:space="preserve"> Including Overtime/ 1st Half/ 2nd Half/ 1st Quarter/ 2nd Quarter/ 3rd Quarter/ 4th Quarter: </w:t>
      </w:r>
      <w:r w:rsidRPr="002404FB">
        <w:t>If play is suspended and not resumed the same day it was</w:t>
      </w:r>
      <w:r>
        <w:t xml:space="preserve"> s</w:t>
      </w:r>
      <w:r w:rsidRPr="002404FB">
        <w:t>cheduled, all bets will be scored as 'no action' and all money refunded</w:t>
      </w:r>
      <w:r>
        <w:t>, unless they are already decided.</w:t>
      </w:r>
    </w:p>
    <w:p w:rsidR="00C30B51" w:rsidRPr="00302089" w:rsidRDefault="00C30B51" w:rsidP="00711F4F">
      <w:pPr>
        <w:numPr>
          <w:ilvl w:val="0"/>
          <w:numId w:val="34"/>
        </w:numPr>
        <w:jc w:val="both"/>
      </w:pPr>
      <w:r w:rsidRPr="002404FB">
        <w:rPr>
          <w:bCs/>
        </w:rPr>
        <w:t>Double chance</w:t>
      </w:r>
      <w:r w:rsidRPr="00302089">
        <w:t xml:space="preserve">: What will be the match result, </w:t>
      </w:r>
      <w:r w:rsidR="00C027D0">
        <w:t>12, 1X</w:t>
      </w:r>
      <w:r w:rsidR="003B332E">
        <w:t xml:space="preserve"> or</w:t>
      </w:r>
      <w:r w:rsidR="00C027D0">
        <w:t xml:space="preserve"> </w:t>
      </w:r>
      <w:r w:rsidRPr="00302089">
        <w:t>X</w:t>
      </w:r>
      <w:r w:rsidR="00C027D0">
        <w:t>2</w:t>
      </w:r>
    </w:p>
    <w:p w:rsidR="006D1121" w:rsidRPr="00302089" w:rsidRDefault="00C30B51" w:rsidP="00711F4F">
      <w:pPr>
        <w:numPr>
          <w:ilvl w:val="0"/>
          <w:numId w:val="34"/>
        </w:numPr>
        <w:jc w:val="both"/>
      </w:pPr>
      <w:r w:rsidRPr="00302089">
        <w:rPr>
          <w:bCs/>
        </w:rPr>
        <w:t>Highest Scoring Quarter</w:t>
      </w:r>
      <w:r w:rsidRPr="00302089">
        <w:t xml:space="preserve">: </w:t>
      </w:r>
      <w:r w:rsidR="003B332E">
        <w:t>The quarter with the most points scored.</w:t>
      </w:r>
    </w:p>
    <w:p w:rsidR="00C30B51" w:rsidRPr="00302089" w:rsidRDefault="00C30B51" w:rsidP="00711F4F">
      <w:pPr>
        <w:numPr>
          <w:ilvl w:val="0"/>
          <w:numId w:val="34"/>
        </w:numPr>
        <w:jc w:val="both"/>
      </w:pPr>
      <w:r w:rsidRPr="00302089">
        <w:rPr>
          <w:bCs/>
        </w:rPr>
        <w:t xml:space="preserve">To Go </w:t>
      </w:r>
      <w:r w:rsidR="00C92F89" w:rsidRPr="00302089">
        <w:rPr>
          <w:bCs/>
        </w:rPr>
        <w:t>to</w:t>
      </w:r>
      <w:r w:rsidRPr="00302089">
        <w:rPr>
          <w:bCs/>
        </w:rPr>
        <w:t xml:space="preserve"> Overtime</w:t>
      </w:r>
      <w:r w:rsidRPr="00302089">
        <w:t>: Will the match have Overtime play?</w:t>
      </w:r>
    </w:p>
    <w:p w:rsidR="00C30B51" w:rsidRPr="00302089" w:rsidRDefault="00C30B51" w:rsidP="00711F4F">
      <w:pPr>
        <w:numPr>
          <w:ilvl w:val="0"/>
          <w:numId w:val="34"/>
        </w:numPr>
        <w:jc w:val="both"/>
      </w:pPr>
      <w:r w:rsidRPr="00302089">
        <w:rPr>
          <w:bCs/>
        </w:rPr>
        <w:t xml:space="preserve">Race </w:t>
      </w:r>
      <w:r w:rsidR="00C92F89" w:rsidRPr="00302089">
        <w:rPr>
          <w:bCs/>
        </w:rPr>
        <w:t>to</w:t>
      </w:r>
      <w:r w:rsidRPr="00302089">
        <w:rPr>
          <w:bCs/>
        </w:rPr>
        <w:t xml:space="preserve"> X Points</w:t>
      </w:r>
      <w:r w:rsidRPr="00302089">
        <w:t xml:space="preserve">: </w:t>
      </w:r>
      <w:r w:rsidR="003B332E" w:rsidRPr="003B332E">
        <w:t xml:space="preserve">Settled on the team who reaches the quoted number of </w:t>
      </w:r>
      <w:r w:rsidR="003B332E">
        <w:t>points</w:t>
      </w:r>
      <w:r w:rsidR="003B332E" w:rsidRPr="003B332E">
        <w:t xml:space="preserve"> first</w:t>
      </w:r>
      <w:r w:rsidR="003B332E">
        <w:t>.</w:t>
      </w:r>
    </w:p>
    <w:p w:rsidR="00C30B51" w:rsidRPr="00302089" w:rsidRDefault="00C30B51" w:rsidP="00711F4F">
      <w:pPr>
        <w:numPr>
          <w:ilvl w:val="0"/>
          <w:numId w:val="34"/>
        </w:numPr>
        <w:jc w:val="both"/>
      </w:pPr>
      <w:r w:rsidRPr="00302089">
        <w:rPr>
          <w:bCs/>
        </w:rPr>
        <w:t>Winning Margin</w:t>
      </w:r>
      <w:r w:rsidRPr="00302089">
        <w:t xml:space="preserve">: The </w:t>
      </w:r>
      <w:r w:rsidR="003B332E">
        <w:t>points difference</w:t>
      </w:r>
      <w:r w:rsidRPr="00302089">
        <w:t xml:space="preserve"> between</w:t>
      </w:r>
      <w:r w:rsidR="003B332E">
        <w:t xml:space="preserve"> the</w:t>
      </w:r>
      <w:r w:rsidRPr="00302089">
        <w:t xml:space="preserve"> two teams</w:t>
      </w:r>
      <w:r w:rsidR="003B332E">
        <w:t>.</w:t>
      </w:r>
    </w:p>
    <w:p w:rsidR="00C30B51" w:rsidRPr="00302089" w:rsidRDefault="003B332E" w:rsidP="00711F4F">
      <w:pPr>
        <w:numPr>
          <w:ilvl w:val="0"/>
          <w:numId w:val="34"/>
        </w:numPr>
        <w:jc w:val="both"/>
      </w:pPr>
      <w:r>
        <w:rPr>
          <w:bCs/>
        </w:rPr>
        <w:t>Team Score Over/</w:t>
      </w:r>
      <w:r w:rsidR="00C30B51" w:rsidRPr="00302089">
        <w:rPr>
          <w:bCs/>
        </w:rPr>
        <w:t>Under</w:t>
      </w:r>
      <w:r w:rsidR="00C30B51" w:rsidRPr="00302089">
        <w:t xml:space="preserve">: Total points </w:t>
      </w:r>
      <w:r>
        <w:t>scored by a</w:t>
      </w:r>
      <w:r w:rsidR="00C30B51" w:rsidRPr="00302089">
        <w:t xml:space="preserve"> team over or under a parameter</w:t>
      </w:r>
      <w:r>
        <w:t>.</w:t>
      </w:r>
    </w:p>
    <w:p w:rsidR="00C30B51" w:rsidRPr="00302089" w:rsidRDefault="00C30B51" w:rsidP="00711F4F">
      <w:pPr>
        <w:numPr>
          <w:ilvl w:val="0"/>
          <w:numId w:val="34"/>
        </w:numPr>
        <w:jc w:val="both"/>
      </w:pPr>
      <w:r w:rsidRPr="00302089">
        <w:rPr>
          <w:bCs/>
        </w:rPr>
        <w:t>Team Odd/Even</w:t>
      </w:r>
      <w:r w:rsidRPr="00302089">
        <w:t>: Total points of a team are odd or even</w:t>
      </w:r>
      <w:r w:rsidR="003B332E">
        <w:t>.</w:t>
      </w:r>
    </w:p>
    <w:p w:rsidR="00C30B51" w:rsidRPr="00302089" w:rsidRDefault="00C30B51" w:rsidP="00711F4F">
      <w:pPr>
        <w:numPr>
          <w:ilvl w:val="0"/>
          <w:numId w:val="34"/>
        </w:numPr>
        <w:jc w:val="both"/>
      </w:pPr>
      <w:r w:rsidRPr="00302089">
        <w:rPr>
          <w:bCs/>
        </w:rPr>
        <w:t>Last Team to score</w:t>
      </w:r>
      <w:r w:rsidRPr="00302089">
        <w:t xml:space="preserve">: Which team will </w:t>
      </w:r>
      <w:r w:rsidR="003B332E">
        <w:t>score last</w:t>
      </w:r>
      <w:r w:rsidRPr="00302089">
        <w:t xml:space="preserve"> based on the current scores</w:t>
      </w:r>
      <w:r w:rsidR="003B332E">
        <w:t>.</w:t>
      </w:r>
    </w:p>
    <w:p w:rsidR="00C30B51" w:rsidRPr="00302089" w:rsidRDefault="00C30B51" w:rsidP="00711F4F">
      <w:pPr>
        <w:numPr>
          <w:ilvl w:val="0"/>
          <w:numId w:val="34"/>
        </w:numPr>
        <w:jc w:val="both"/>
      </w:pPr>
      <w:r w:rsidRPr="00302089">
        <w:rPr>
          <w:bCs/>
        </w:rPr>
        <w:t>First Team to score</w:t>
      </w:r>
      <w:r w:rsidRPr="00302089">
        <w:t>: Which team will score first</w:t>
      </w:r>
      <w:r w:rsidR="003B332E">
        <w:t>.</w:t>
      </w:r>
    </w:p>
    <w:p w:rsidR="00C30B51" w:rsidRPr="00302089" w:rsidRDefault="00C30B51" w:rsidP="00711F4F">
      <w:pPr>
        <w:numPr>
          <w:ilvl w:val="0"/>
          <w:numId w:val="34"/>
        </w:numPr>
        <w:jc w:val="both"/>
      </w:pPr>
      <w:r w:rsidRPr="00302089">
        <w:rPr>
          <w:bCs/>
        </w:rPr>
        <w:t>HT/FT</w:t>
      </w:r>
      <w:r w:rsidRPr="00302089">
        <w:t>: Who will win first half and the match</w:t>
      </w:r>
      <w:r w:rsidR="003B332E">
        <w:t>.</w:t>
      </w:r>
    </w:p>
    <w:p w:rsidR="00C30B51" w:rsidRPr="003932C6" w:rsidRDefault="00C30B51" w:rsidP="00711F4F">
      <w:pPr>
        <w:numPr>
          <w:ilvl w:val="0"/>
          <w:numId w:val="34"/>
        </w:numPr>
        <w:jc w:val="both"/>
      </w:pPr>
      <w:r w:rsidRPr="00302089">
        <w:rPr>
          <w:bCs/>
        </w:rPr>
        <w:t>Highest Scoring Half</w:t>
      </w:r>
      <w:r w:rsidRPr="00302089">
        <w:t xml:space="preserve">: Half with most </w:t>
      </w:r>
      <w:r w:rsidR="003B332E">
        <w:t>points</w:t>
      </w:r>
      <w:r w:rsidRPr="00302089">
        <w:t xml:space="preserve"> wins</w:t>
      </w:r>
      <w:r w:rsidR="003B332E">
        <w:t>.</w:t>
      </w:r>
    </w:p>
    <w:p w:rsidR="008D528B" w:rsidRPr="000227EC" w:rsidRDefault="008D528B" w:rsidP="00711F4F">
      <w:pPr>
        <w:numPr>
          <w:ilvl w:val="0"/>
          <w:numId w:val="34"/>
        </w:numPr>
        <w:jc w:val="both"/>
        <w:rPr>
          <w:bCs/>
        </w:rPr>
      </w:pPr>
      <w:r w:rsidRPr="000227EC">
        <w:rPr>
          <w:bCs/>
        </w:rPr>
        <w:t>Which team wins jump ball: Which team will have the first possession/</w:t>
      </w:r>
      <w:r w:rsidR="00C92F89" w:rsidRPr="000227EC">
        <w:rPr>
          <w:bCs/>
        </w:rPr>
        <w:t>jump ball</w:t>
      </w:r>
      <w:r w:rsidR="00CD18E1" w:rsidRPr="000227EC">
        <w:rPr>
          <w:bCs/>
        </w:rPr>
        <w:t>.</w:t>
      </w:r>
    </w:p>
    <w:p w:rsidR="00675F99" w:rsidRPr="000227EC" w:rsidRDefault="008D528B" w:rsidP="00711F4F">
      <w:pPr>
        <w:numPr>
          <w:ilvl w:val="0"/>
          <w:numId w:val="34"/>
        </w:numPr>
        <w:jc w:val="both"/>
        <w:rPr>
          <w:bCs/>
        </w:rPr>
      </w:pPr>
      <w:r w:rsidRPr="000227EC">
        <w:rPr>
          <w:bCs/>
        </w:rPr>
        <w:t xml:space="preserve">Point Winner: Which player will </w:t>
      </w:r>
      <w:r w:rsidR="00CD18E1" w:rsidRPr="000227EC">
        <w:rPr>
          <w:bCs/>
        </w:rPr>
        <w:t>score</w:t>
      </w:r>
      <w:r w:rsidR="000227EC">
        <w:rPr>
          <w:bCs/>
        </w:rPr>
        <w:t xml:space="preserve"> the X</w:t>
      </w:r>
      <w:r w:rsidR="00C92F89" w:rsidRPr="000227EC">
        <w:rPr>
          <w:bCs/>
        </w:rPr>
        <w:t>-</w:t>
      </w:r>
      <w:r w:rsidRPr="000227EC">
        <w:rPr>
          <w:bCs/>
        </w:rPr>
        <w:t>th point</w:t>
      </w:r>
      <w:r w:rsidR="00CD18E1" w:rsidRPr="000227EC">
        <w:rPr>
          <w:bCs/>
        </w:rPr>
        <w:t>.</w:t>
      </w:r>
    </w:p>
    <w:p w:rsidR="00711F4F" w:rsidRDefault="00711F4F" w:rsidP="00711F4F">
      <w:pPr>
        <w:ind w:left="360"/>
        <w:jc w:val="both"/>
        <w:rPr>
          <w:bCs/>
        </w:rPr>
      </w:pPr>
    </w:p>
    <w:p w:rsidR="00440515" w:rsidRDefault="00440515" w:rsidP="00711F4F">
      <w:pPr>
        <w:ind w:left="360"/>
        <w:jc w:val="both"/>
        <w:rPr>
          <w:bCs/>
        </w:rPr>
      </w:pPr>
    </w:p>
    <w:p w:rsidR="00440515" w:rsidRPr="00BA5E84" w:rsidRDefault="00440515" w:rsidP="00711F4F">
      <w:pPr>
        <w:ind w:left="360"/>
        <w:jc w:val="both"/>
        <w:rPr>
          <w:bCs/>
        </w:rPr>
      </w:pPr>
    </w:p>
    <w:p w:rsidR="00C30B51" w:rsidRPr="003932C6" w:rsidRDefault="00C30B51" w:rsidP="00C30B51">
      <w:r w:rsidRPr="003932C6">
        <w:rPr>
          <w:b/>
          <w:bCs/>
        </w:rPr>
        <w:t>BASEBALL</w:t>
      </w:r>
    </w:p>
    <w:p w:rsidR="00217703" w:rsidRDefault="00085CB6" w:rsidP="00711F4F">
      <w:pPr>
        <w:pStyle w:val="ListParagraph"/>
        <w:numPr>
          <w:ilvl w:val="0"/>
          <w:numId w:val="26"/>
        </w:numPr>
        <w:jc w:val="both"/>
      </w:pPr>
      <w:r>
        <w:rPr>
          <w:rStyle w:val="Strong"/>
        </w:rPr>
        <w:t>Jetbull</w:t>
      </w:r>
      <w:r w:rsidR="002E6376">
        <w:rPr>
          <w:rStyle w:val="Strong"/>
        </w:rPr>
        <w:t> </w:t>
      </w:r>
      <w:r w:rsidR="002E6376">
        <w:t>does</w:t>
      </w:r>
      <w:r>
        <w:t xml:space="preserve"> not recognize postponed games, protests or overturned decisions for betting purposes. All games must start on the scheduled date (local time) for bets to have action. If a game has been postponed or cancelled before its due start </w:t>
      </w:r>
      <w:r w:rsidR="00C92F89">
        <w:t>time,</w:t>
      </w:r>
      <w:r>
        <w:t xml:space="preserve"> then all bets are deemed no action.</w:t>
      </w:r>
    </w:p>
    <w:p w:rsidR="00085CB6" w:rsidRDefault="00CD18E1" w:rsidP="00711F4F">
      <w:pPr>
        <w:pStyle w:val="ListParagraph"/>
        <w:numPr>
          <w:ilvl w:val="0"/>
          <w:numId w:val="26"/>
        </w:numPr>
        <w:jc w:val="both"/>
      </w:pPr>
      <w:r>
        <w:t xml:space="preserve">Match </w:t>
      </w:r>
      <w:r w:rsidR="00BA5E84">
        <w:t>Winner: There</w:t>
      </w:r>
      <w:r w:rsidR="00085CB6">
        <w:t xml:space="preserve"> must be at least 5 full innings of play unless the team batting second is leading after 4.5 innings, for bets to stand. If the game is called, or suspended, after this point of the game is reached, then the winner is determined by the score after the last full inning (unless the team batting second scores to tie, or takes the lead in the bottom half of the inning, in which case the winner is determined by the score </w:t>
      </w:r>
      <w:r>
        <w:t>at the time the game is called).</w:t>
      </w:r>
      <w:r w:rsidR="00085CB6">
        <w:t xml:space="preserve"> </w:t>
      </w:r>
    </w:p>
    <w:p w:rsidR="00085CB6" w:rsidRDefault="00085CB6" w:rsidP="00711F4F">
      <w:pPr>
        <w:pStyle w:val="ListParagraph"/>
        <w:numPr>
          <w:ilvl w:val="0"/>
          <w:numId w:val="26"/>
        </w:numPr>
        <w:jc w:val="both"/>
      </w:pPr>
      <w:r>
        <w:t>Over Under: The game must go at least 9 full innings (or 8.5 innings if the team batting second is ahead) for bets to have action. If total has already gone over the quoted total, then bets on the over will be settled as winners, with bets on the under settled as losers) or where the natural conclusion of the game would have meant the outcome of the total quoted would be determined, e.g. MLB game is called, or suspended at 5-5, bets on Game Totals of Over 10 or 10.5 would be settled as winners, with bets on Under 10 or 10.5 being settled as losers, since any natural conclusion to the ma</w:t>
      </w:r>
      <w:r w:rsidR="00CD18E1">
        <w:t>tch would have at least 11 runs.</w:t>
      </w:r>
      <w:r>
        <w:t xml:space="preserve"> </w:t>
      </w:r>
    </w:p>
    <w:p w:rsidR="00085CB6" w:rsidRPr="00752BAE" w:rsidRDefault="00085CB6" w:rsidP="00711F4F">
      <w:pPr>
        <w:pStyle w:val="ListParagraph"/>
        <w:numPr>
          <w:ilvl w:val="0"/>
          <w:numId w:val="26"/>
        </w:numPr>
        <w:jc w:val="both"/>
        <w:rPr>
          <w:color w:val="000000" w:themeColor="text1"/>
        </w:rPr>
      </w:pPr>
      <w:r>
        <w:t xml:space="preserve"> Asian Handicap: The game must go at least 9 full innings (or 8.5 innings if the team batting seco</w:t>
      </w:r>
      <w:r w:rsidRPr="00752BAE">
        <w:rPr>
          <w:color w:val="000000" w:themeColor="text1"/>
        </w:rPr>
        <w:t>nd is</w:t>
      </w:r>
      <w:r w:rsidR="00CD18E1">
        <w:rPr>
          <w:color w:val="000000" w:themeColor="text1"/>
        </w:rPr>
        <w:t xml:space="preserve"> ahead) for bets to have action.</w:t>
      </w:r>
      <w:r w:rsidRPr="00752BAE">
        <w:rPr>
          <w:color w:val="000000" w:themeColor="text1"/>
        </w:rPr>
        <w:t xml:space="preserve"> </w:t>
      </w:r>
      <w:r w:rsidR="00217703" w:rsidRPr="00752BAE">
        <w:rPr>
          <w:color w:val="000000" w:themeColor="text1"/>
        </w:rPr>
        <w:t>If a game is called or suspended in extra innings, the score will be determined after the last full inning unless the home team scores to tie, or takes the lead in the bottom half of the inning, in which case the score is determined at the time the game is called;</w:t>
      </w:r>
    </w:p>
    <w:p w:rsidR="00252D04" w:rsidRPr="00BA5E84" w:rsidRDefault="00085CB6" w:rsidP="00711F4F">
      <w:pPr>
        <w:pStyle w:val="ListParagraph"/>
        <w:numPr>
          <w:ilvl w:val="0"/>
          <w:numId w:val="26"/>
        </w:numPr>
        <w:jc w:val="both"/>
        <w:rPr>
          <w:color w:val="000000" w:themeColor="text1"/>
        </w:rPr>
      </w:pPr>
      <w:r w:rsidRPr="00752BAE">
        <w:rPr>
          <w:color w:val="000000" w:themeColor="text1"/>
        </w:rPr>
        <w:t xml:space="preserve">Points Odd/Even: </w:t>
      </w:r>
      <w:r w:rsidR="00CD18E1">
        <w:rPr>
          <w:color w:val="000000" w:themeColor="text1"/>
        </w:rPr>
        <w:t>If the match is not completed, all bets will be considered void.</w:t>
      </w:r>
      <w:r w:rsidRPr="00752BAE">
        <w:rPr>
          <w:color w:val="000000" w:themeColor="text1"/>
        </w:rPr>
        <w:t xml:space="preserve"> </w:t>
      </w:r>
    </w:p>
    <w:p w:rsidR="00085CB6" w:rsidRDefault="00CD18E1" w:rsidP="00711F4F">
      <w:pPr>
        <w:pStyle w:val="ListParagraph"/>
        <w:numPr>
          <w:ilvl w:val="0"/>
          <w:numId w:val="26"/>
        </w:numPr>
        <w:jc w:val="both"/>
      </w:pPr>
      <w:r>
        <w:t xml:space="preserve"> </w:t>
      </w:r>
      <w:r w:rsidR="00085CB6">
        <w:t xml:space="preserve">MLB Propositions will be graded using the results listed at </w:t>
      </w:r>
      <w:hyperlink r:id="rId12" w:history="1">
        <w:r w:rsidR="00085CB6">
          <w:rPr>
            <w:rStyle w:val="Hyperlink"/>
          </w:rPr>
          <w:t>www.MLB.com</w:t>
        </w:r>
      </w:hyperlink>
      <w:r w:rsidR="00085CB6">
        <w:t>.</w:t>
      </w:r>
    </w:p>
    <w:p w:rsidR="00711F4F" w:rsidRDefault="00711F4F" w:rsidP="00711F4F">
      <w:pPr>
        <w:jc w:val="both"/>
      </w:pPr>
    </w:p>
    <w:p w:rsidR="00874B00" w:rsidRDefault="00874B00" w:rsidP="00711F4F">
      <w:pPr>
        <w:jc w:val="both"/>
      </w:pPr>
    </w:p>
    <w:p w:rsidR="00874B00" w:rsidRPr="00085CB6" w:rsidRDefault="00874B00" w:rsidP="00711F4F">
      <w:pPr>
        <w:jc w:val="both"/>
      </w:pPr>
    </w:p>
    <w:p w:rsidR="00C30B51" w:rsidRPr="003932C6" w:rsidRDefault="00C30B51" w:rsidP="00085CB6">
      <w:r w:rsidRPr="00085CB6">
        <w:rPr>
          <w:b/>
          <w:bCs/>
        </w:rPr>
        <w:t>VOLLEYBALL</w:t>
      </w:r>
    </w:p>
    <w:p w:rsidR="00C30B51" w:rsidRPr="00CD18E1" w:rsidRDefault="00C30B51" w:rsidP="00711F4F">
      <w:pPr>
        <w:pStyle w:val="ListParagraph"/>
        <w:numPr>
          <w:ilvl w:val="0"/>
          <w:numId w:val="35"/>
        </w:numPr>
        <w:jc w:val="both"/>
        <w:rPr>
          <w:color w:val="FF0000"/>
        </w:rPr>
      </w:pPr>
      <w:r w:rsidRPr="003932C6">
        <w:t>If a match is suspended before full time is reached, and not completed the same day, bets on the outcome of the match are considered void and all</w:t>
      </w:r>
      <w:r w:rsidR="009C6015">
        <w:t xml:space="preserve"> stakes shall be returned, </w:t>
      </w:r>
      <w:r w:rsidR="00CD18E1">
        <w:t>except for those bets which have already been decided</w:t>
      </w:r>
      <w:r w:rsidR="00037BCC" w:rsidRPr="0098167F">
        <w:t>.</w:t>
      </w:r>
    </w:p>
    <w:p w:rsidR="00C30B51" w:rsidRDefault="00C30B51" w:rsidP="00711F4F">
      <w:pPr>
        <w:pStyle w:val="ListParagraph"/>
        <w:numPr>
          <w:ilvl w:val="0"/>
          <w:numId w:val="35"/>
        </w:numPr>
        <w:jc w:val="both"/>
      </w:pPr>
      <w:r w:rsidRPr="003932C6">
        <w:t>Change of Venue: If a match venue is changed, bets already placed will stand providing the home team is still designated as such. If the home and away team for a listed match are reversed, then bets placed based on the original listing will be void.</w:t>
      </w:r>
    </w:p>
    <w:p w:rsidR="00CD18E1" w:rsidRPr="00CD18E1" w:rsidRDefault="0001003D" w:rsidP="00711F4F">
      <w:pPr>
        <w:numPr>
          <w:ilvl w:val="0"/>
          <w:numId w:val="35"/>
        </w:numPr>
        <w:jc w:val="both"/>
        <w:rPr>
          <w:color w:val="FF0000"/>
        </w:rPr>
      </w:pPr>
      <w:r w:rsidRPr="00CD18E1">
        <w:rPr>
          <w:color w:val="000000" w:themeColor="text1"/>
        </w:rPr>
        <w:t xml:space="preserve">Match winner: What will be the match result – Home or Away. </w:t>
      </w:r>
      <w:r w:rsidR="00CD18E1" w:rsidRPr="00CD18E1">
        <w:rPr>
          <w:color w:val="000000" w:themeColor="text1"/>
        </w:rPr>
        <w:t xml:space="preserve">If </w:t>
      </w:r>
      <w:r w:rsidR="00CD18E1">
        <w:rPr>
          <w:color w:val="000000" w:themeColor="text1"/>
        </w:rPr>
        <w:t xml:space="preserve">the </w:t>
      </w:r>
      <w:r w:rsidR="00CD18E1" w:rsidRPr="00CD18E1">
        <w:rPr>
          <w:color w:val="000000" w:themeColor="text1"/>
        </w:rPr>
        <w:t xml:space="preserve">match is not completed, all bets will be considered void. </w:t>
      </w:r>
    </w:p>
    <w:p w:rsidR="0001003D" w:rsidRPr="00CD18E1" w:rsidRDefault="0001003D" w:rsidP="00711F4F">
      <w:pPr>
        <w:numPr>
          <w:ilvl w:val="0"/>
          <w:numId w:val="35"/>
        </w:numPr>
        <w:jc w:val="both"/>
        <w:rPr>
          <w:color w:val="FF0000"/>
        </w:rPr>
      </w:pPr>
      <w:r w:rsidRPr="00CD18E1">
        <w:rPr>
          <w:color w:val="000000" w:themeColor="text1"/>
        </w:rPr>
        <w:t>Match winner, first se</w:t>
      </w:r>
      <w:r w:rsidR="00F37148" w:rsidRPr="00CD18E1">
        <w:rPr>
          <w:color w:val="000000" w:themeColor="text1"/>
        </w:rPr>
        <w:t>t: What will be</w:t>
      </w:r>
      <w:r w:rsidR="00F37148" w:rsidRPr="00CD18E1">
        <w:rPr>
          <w:rFonts w:hint="eastAsia"/>
          <w:color w:val="000000" w:themeColor="text1"/>
          <w:lang w:eastAsia="zh-CN"/>
        </w:rPr>
        <w:t xml:space="preserve"> the </w:t>
      </w:r>
      <w:r w:rsidR="00F37148" w:rsidRPr="00CD18E1">
        <w:rPr>
          <w:color w:val="000000" w:themeColor="text1"/>
        </w:rPr>
        <w:t>1</w:t>
      </w:r>
      <w:r w:rsidR="00F37148" w:rsidRPr="00CD18E1">
        <w:rPr>
          <w:color w:val="000000" w:themeColor="text1"/>
          <w:vertAlign w:val="superscript"/>
        </w:rPr>
        <w:t>st</w:t>
      </w:r>
      <w:r w:rsidR="00F37148" w:rsidRPr="00CD18E1">
        <w:rPr>
          <w:rFonts w:hint="eastAsia"/>
          <w:color w:val="000000" w:themeColor="text1"/>
          <w:lang w:eastAsia="zh-CN"/>
        </w:rPr>
        <w:t>set result of the match</w:t>
      </w:r>
      <w:r w:rsidRPr="00CD18E1">
        <w:rPr>
          <w:color w:val="000000" w:themeColor="text1"/>
        </w:rPr>
        <w:t xml:space="preserve"> – Home or </w:t>
      </w:r>
      <w:r w:rsidR="00F37148" w:rsidRPr="00CD18E1">
        <w:rPr>
          <w:color w:val="000000" w:themeColor="text1"/>
        </w:rPr>
        <w:t>Away</w:t>
      </w:r>
      <w:r w:rsidR="00F37148" w:rsidRPr="00CD18E1">
        <w:rPr>
          <w:rFonts w:hint="eastAsia"/>
          <w:color w:val="000000" w:themeColor="text1"/>
          <w:lang w:eastAsia="zh-CN"/>
        </w:rPr>
        <w:t>.</w:t>
      </w:r>
      <w:r w:rsidR="00CD18E1">
        <w:rPr>
          <w:color w:val="000000" w:themeColor="text1"/>
        </w:rPr>
        <w:t xml:space="preserve"> </w:t>
      </w:r>
      <w:r w:rsidR="00CD18E1" w:rsidRPr="00CD18E1">
        <w:rPr>
          <w:color w:val="000000" w:themeColor="text1"/>
        </w:rPr>
        <w:t xml:space="preserve">If </w:t>
      </w:r>
      <w:r w:rsidR="00CD18E1">
        <w:rPr>
          <w:color w:val="000000" w:themeColor="text1"/>
        </w:rPr>
        <w:t>the set</w:t>
      </w:r>
      <w:r w:rsidR="00CD18E1" w:rsidRPr="00CD18E1">
        <w:rPr>
          <w:color w:val="000000" w:themeColor="text1"/>
        </w:rPr>
        <w:t xml:space="preserve"> is not completed, all bets will be considered void.</w:t>
      </w:r>
    </w:p>
    <w:p w:rsidR="00394AD3" w:rsidRPr="00CD18E1" w:rsidRDefault="00394AD3" w:rsidP="00711F4F">
      <w:pPr>
        <w:pStyle w:val="ListParagraph"/>
        <w:numPr>
          <w:ilvl w:val="0"/>
          <w:numId w:val="35"/>
        </w:numPr>
        <w:jc w:val="both"/>
      </w:pPr>
      <w:r w:rsidRPr="00CD18E1">
        <w:rPr>
          <w:color w:val="000000" w:themeColor="text1"/>
        </w:rPr>
        <w:t xml:space="preserve">Correct score, full </w:t>
      </w:r>
      <w:r w:rsidR="00F37148" w:rsidRPr="00CD18E1">
        <w:rPr>
          <w:color w:val="000000" w:themeColor="text1"/>
        </w:rPr>
        <w:t>time</w:t>
      </w:r>
      <w:r w:rsidR="00F37148" w:rsidRPr="001A7516">
        <w:t>:</w:t>
      </w:r>
      <w:r w:rsidR="00CD18E1">
        <w:t xml:space="preserve"> </w:t>
      </w:r>
      <w:r w:rsidR="00F37148">
        <w:rPr>
          <w:rFonts w:hint="eastAsia"/>
          <w:lang w:eastAsia="zh-CN"/>
        </w:rPr>
        <w:t xml:space="preserve">If the match is not completed, </w:t>
      </w:r>
      <w:r w:rsidR="00F37148" w:rsidRPr="003932C6">
        <w:t>bets</w:t>
      </w:r>
      <w:r w:rsidRPr="003932C6">
        <w:t xml:space="preserve"> on the outcome of the match are considered void and all</w:t>
      </w:r>
      <w:r>
        <w:t xml:space="preserve"> stakes shall be returned, </w:t>
      </w:r>
      <w:r w:rsidR="00CD18E1" w:rsidRPr="00CD18E1">
        <w:t>except for those bets which have already been decided.</w:t>
      </w:r>
    </w:p>
    <w:p w:rsidR="00394AD3" w:rsidRPr="00711F4F" w:rsidRDefault="00394AD3" w:rsidP="00711F4F">
      <w:pPr>
        <w:numPr>
          <w:ilvl w:val="0"/>
          <w:numId w:val="35"/>
        </w:numPr>
        <w:jc w:val="both"/>
        <w:rPr>
          <w:color w:val="FF0000"/>
        </w:rPr>
      </w:pPr>
      <w:r>
        <w:rPr>
          <w:color w:val="000000" w:themeColor="text1"/>
        </w:rPr>
        <w:t>Odd/</w:t>
      </w:r>
      <w:r w:rsidR="00F37148">
        <w:rPr>
          <w:color w:val="000000" w:themeColor="text1"/>
        </w:rPr>
        <w:t>Even: total</w:t>
      </w:r>
      <w:r>
        <w:rPr>
          <w:color w:val="000000" w:themeColor="text1"/>
        </w:rPr>
        <w:t xml:space="preserve"> number of points is odd or even</w:t>
      </w:r>
      <w:r w:rsidR="00160435">
        <w:rPr>
          <w:color w:val="000000" w:themeColor="text1"/>
        </w:rPr>
        <w:t>.</w:t>
      </w:r>
    </w:p>
    <w:p w:rsidR="00711F4F" w:rsidRPr="00394AD3" w:rsidRDefault="00711F4F" w:rsidP="00711F4F">
      <w:pPr>
        <w:jc w:val="both"/>
        <w:rPr>
          <w:color w:val="FF0000"/>
        </w:rPr>
      </w:pPr>
    </w:p>
    <w:p w:rsidR="00C30B51" w:rsidRPr="003932C6" w:rsidRDefault="00C30B51" w:rsidP="00C30B51">
      <w:r w:rsidRPr="003932C6">
        <w:rPr>
          <w:b/>
          <w:bCs/>
        </w:rPr>
        <w:t>SNOOKER</w:t>
      </w:r>
    </w:p>
    <w:p w:rsidR="00C30B51" w:rsidRPr="007F4FC5" w:rsidRDefault="00C30B51" w:rsidP="00711F4F">
      <w:pPr>
        <w:pStyle w:val="ListParagraph"/>
        <w:numPr>
          <w:ilvl w:val="0"/>
          <w:numId w:val="36"/>
        </w:numPr>
        <w:jc w:val="both"/>
      </w:pPr>
      <w:r w:rsidRPr="007F4FC5">
        <w:t>Match-up betting is based upon correctly selecting the player who officially wins the match. In the event of a match starting - with the break for the first frame - but not being completed for whatever reason, the player progressing to the next round (or being declared winner of the competition/championship) will be deemed the winner. In the event of a match not startin</w:t>
      </w:r>
      <w:r w:rsidR="00F97EAB" w:rsidRPr="007F4FC5">
        <w:t>g at all, all bets are refunded.</w:t>
      </w:r>
    </w:p>
    <w:p w:rsidR="00C30B51" w:rsidRPr="007F4FC5" w:rsidRDefault="00C30B51" w:rsidP="00711F4F">
      <w:pPr>
        <w:pStyle w:val="ListParagraph"/>
        <w:numPr>
          <w:ilvl w:val="0"/>
          <w:numId w:val="36"/>
        </w:numPr>
        <w:jc w:val="both"/>
      </w:pPr>
      <w:r w:rsidRPr="007F4FC5">
        <w:t>Frame betting is based upon correctly selecting the final score of a snooker match. In the event of a match starting but not being completed for whatever reason or a match not starting at all, all bets are refunded.</w:t>
      </w:r>
    </w:p>
    <w:p w:rsidR="00C30B51" w:rsidRPr="003932C6" w:rsidRDefault="00C30B51" w:rsidP="00C30B51">
      <w:r w:rsidRPr="003932C6">
        <w:rPr>
          <w:b/>
          <w:bCs/>
        </w:rPr>
        <w:t>FIGHTING</w:t>
      </w:r>
    </w:p>
    <w:p w:rsidR="00C30B51" w:rsidRPr="003932C6" w:rsidRDefault="00C30B51" w:rsidP="00711F4F">
      <w:pPr>
        <w:pStyle w:val="ListParagraph"/>
        <w:numPr>
          <w:ilvl w:val="0"/>
          <w:numId w:val="37"/>
        </w:numPr>
        <w:jc w:val="both"/>
      </w:pPr>
      <w:r w:rsidRPr="003932C6">
        <w:t>When the bell sounds to begin the first round, the bout will be considered official for betting purposes, regardless of the scheduled length or title;</w:t>
      </w:r>
    </w:p>
    <w:p w:rsidR="00C30B51" w:rsidRPr="003932C6" w:rsidRDefault="00C30B51" w:rsidP="00711F4F">
      <w:pPr>
        <w:pStyle w:val="ListParagraph"/>
        <w:numPr>
          <w:ilvl w:val="0"/>
          <w:numId w:val="37"/>
        </w:numPr>
        <w:jc w:val="both"/>
      </w:pPr>
      <w:r w:rsidRPr="003932C6">
        <w:t xml:space="preserve">A fight is a Technical Draw when a fight ends before an allotted number of rounds. This is usually because of </w:t>
      </w:r>
      <w:r w:rsidR="00F97EAB">
        <w:t>an accidental head-butt or foul.</w:t>
      </w:r>
    </w:p>
    <w:p w:rsidR="00C30B51" w:rsidRPr="003932C6" w:rsidRDefault="00C30B51" w:rsidP="00711F4F">
      <w:pPr>
        <w:numPr>
          <w:ilvl w:val="0"/>
          <w:numId w:val="37"/>
        </w:numPr>
        <w:jc w:val="both"/>
      </w:pPr>
      <w:r w:rsidRPr="003932C6">
        <w:t>Any fight that is deemed "no contest" will have all wagers refunded</w:t>
      </w:r>
      <w:r w:rsidR="00F97EAB">
        <w:t>.</w:t>
      </w:r>
    </w:p>
    <w:p w:rsidR="00C30B51" w:rsidRPr="003932C6" w:rsidRDefault="00C30B51" w:rsidP="00711F4F">
      <w:pPr>
        <w:numPr>
          <w:ilvl w:val="0"/>
          <w:numId w:val="37"/>
        </w:numPr>
        <w:jc w:val="both"/>
      </w:pPr>
      <w:r w:rsidRPr="003932C6">
        <w:t xml:space="preserve">If the wagering offer on a match includes the draw as a third option and the match ends in a draw, wagers on the draw will be paid, while wagers on both fighters will be lost. If the wagering offer includes only the two boxers, with the draw either not offered or offered as a separate proposition, and the match ends in a draw, wagers on </w:t>
      </w:r>
      <w:r w:rsidR="00F97EAB">
        <w:t>either fighter will be refunded.</w:t>
      </w:r>
    </w:p>
    <w:p w:rsidR="00C30B51" w:rsidRPr="003932C6" w:rsidRDefault="00C30B51" w:rsidP="00711F4F">
      <w:pPr>
        <w:numPr>
          <w:ilvl w:val="0"/>
          <w:numId w:val="37"/>
        </w:numPr>
        <w:jc w:val="both"/>
      </w:pPr>
      <w:r w:rsidRPr="003932C6">
        <w:t xml:space="preserve">An Over/Under (total) listed on a fight represents the total number of completed rounds. The halfway point of a round is at exactly one minute and thirty seconds into a three minute round. Thus, 9½ rounds would be one minute and thirty seconds of the 10th round. The halfway point of a </w:t>
      </w:r>
      <w:r w:rsidR="00C92F89" w:rsidRPr="003932C6">
        <w:t>two-minute</w:t>
      </w:r>
      <w:r w:rsidRPr="003932C6">
        <w:t xml:space="preserve"> round is at the one minute mark. The halfway point of a </w:t>
      </w:r>
      <w:r w:rsidR="00C92F89" w:rsidRPr="003932C6">
        <w:t>five-minute</w:t>
      </w:r>
      <w:r w:rsidRPr="003932C6">
        <w:t xml:space="preserve"> round is at the two </w:t>
      </w:r>
      <w:r w:rsidR="00F97EAB">
        <w:t xml:space="preserve">minutes and thirty </w:t>
      </w:r>
      <w:r w:rsidR="00C92F89">
        <w:t>seconds’</w:t>
      </w:r>
      <w:r w:rsidR="00F97EAB">
        <w:t xml:space="preserve"> mark.</w:t>
      </w:r>
    </w:p>
    <w:p w:rsidR="00C30B51" w:rsidRPr="003932C6" w:rsidRDefault="00C30B51" w:rsidP="00711F4F">
      <w:pPr>
        <w:numPr>
          <w:ilvl w:val="0"/>
          <w:numId w:val="37"/>
        </w:numPr>
        <w:jc w:val="both"/>
      </w:pPr>
      <w:r w:rsidRPr="003932C6">
        <w:t>Results will be graded based on the official result at ringside. Results are not official for wagering purposes until verified by officials at the fighting venue. Official or unofficial sanctioning body overturns of a fight decision based on appeal, suspension, lawsuit, drug testing result, or any other fighter sanction will not be r</w:t>
      </w:r>
      <w:r w:rsidR="00F97EAB">
        <w:t>ecognized for wagering purposes.</w:t>
      </w:r>
    </w:p>
    <w:p w:rsidR="00C30B51" w:rsidRDefault="00C30B51" w:rsidP="00711F4F">
      <w:pPr>
        <w:numPr>
          <w:ilvl w:val="0"/>
          <w:numId w:val="37"/>
        </w:numPr>
        <w:jc w:val="both"/>
      </w:pPr>
      <w:r w:rsidRPr="003932C6">
        <w:t>Unless otherwise specified, matches must go within thirty days of the scheduled date for wagers to have action.</w:t>
      </w:r>
    </w:p>
    <w:p w:rsidR="00711F4F" w:rsidRDefault="00711F4F" w:rsidP="00711F4F">
      <w:pPr>
        <w:jc w:val="both"/>
      </w:pPr>
    </w:p>
    <w:p w:rsidR="00874B00" w:rsidRPr="003932C6" w:rsidRDefault="00874B00" w:rsidP="00711F4F">
      <w:pPr>
        <w:jc w:val="both"/>
      </w:pPr>
    </w:p>
    <w:p w:rsidR="00C30B51" w:rsidRPr="003932C6" w:rsidRDefault="00C30B51" w:rsidP="00C30B51">
      <w:r w:rsidRPr="003932C6">
        <w:rPr>
          <w:b/>
          <w:bCs/>
        </w:rPr>
        <w:t>BANDY</w:t>
      </w:r>
    </w:p>
    <w:p w:rsidR="00C30B51" w:rsidRPr="003932C6" w:rsidRDefault="00C30B51" w:rsidP="00711F4F">
      <w:pPr>
        <w:pStyle w:val="ListParagraph"/>
        <w:numPr>
          <w:ilvl w:val="0"/>
          <w:numId w:val="38"/>
        </w:numPr>
        <w:jc w:val="both"/>
      </w:pPr>
      <w:r w:rsidRPr="003932C6">
        <w:t>Unless otherwise stated, all bets are for regulation time only and do not include overtime. In tournaments if a new market is formed at the end of regulation time, e.g. To Win in Overtime, then penalty shootouts count</w:t>
      </w:r>
      <w:r w:rsidR="00F97EAB">
        <w:t>.</w:t>
      </w:r>
    </w:p>
    <w:p w:rsidR="00C30B51" w:rsidRPr="003932C6" w:rsidRDefault="00C30B51" w:rsidP="00711F4F">
      <w:pPr>
        <w:pStyle w:val="ListParagraph"/>
        <w:numPr>
          <w:ilvl w:val="0"/>
          <w:numId w:val="38"/>
        </w:numPr>
        <w:jc w:val="both"/>
      </w:pPr>
      <w:r w:rsidRPr="003932C6">
        <w:t>Playing Time: If the format of a match is changed for whatever reasons from 2 x 45 minutes to 3 x 30 minutes then all bets stand except all bets that refer to eith</w:t>
      </w:r>
      <w:r w:rsidR="00F97EAB">
        <w:t>er the first or the second half.</w:t>
      </w:r>
    </w:p>
    <w:p w:rsidR="00C30B51" w:rsidRDefault="00C30B51" w:rsidP="00711F4F">
      <w:pPr>
        <w:numPr>
          <w:ilvl w:val="0"/>
          <w:numId w:val="38"/>
        </w:numPr>
        <w:jc w:val="both"/>
      </w:pPr>
      <w:r w:rsidRPr="003932C6">
        <w:t>Change of Venue: If a match venue is changed, bets already placed will stand providing the home team is still designated as such. If the home and away team for a listed match are reversed, then bets placed based on the original listing will be void.</w:t>
      </w:r>
    </w:p>
    <w:p w:rsidR="00711F4F" w:rsidRPr="003932C6" w:rsidRDefault="00711F4F" w:rsidP="00711F4F">
      <w:pPr>
        <w:jc w:val="both"/>
      </w:pPr>
    </w:p>
    <w:p w:rsidR="00C30B51" w:rsidRPr="003932C6" w:rsidRDefault="00C30B51" w:rsidP="00C30B51">
      <w:r w:rsidRPr="003932C6">
        <w:rPr>
          <w:b/>
          <w:bCs/>
        </w:rPr>
        <w:t>FLOORBALL</w:t>
      </w:r>
    </w:p>
    <w:p w:rsidR="007471B0" w:rsidRPr="003932C6" w:rsidRDefault="00C30B51" w:rsidP="00711F4F">
      <w:pPr>
        <w:pStyle w:val="ListParagraph"/>
        <w:numPr>
          <w:ilvl w:val="0"/>
          <w:numId w:val="39"/>
        </w:numPr>
        <w:jc w:val="both"/>
      </w:pPr>
      <w:r w:rsidRPr="003932C6">
        <w:t>For betting purposes, winners and losers are determined by the score at the end of normal time. Extra time or sudden death will not c</w:t>
      </w:r>
      <w:r w:rsidR="007471B0">
        <w:t>ount unless specifically stated.</w:t>
      </w:r>
    </w:p>
    <w:p w:rsidR="007471B0" w:rsidRDefault="00C30B51" w:rsidP="00711F4F">
      <w:pPr>
        <w:pStyle w:val="ListParagraph"/>
        <w:numPr>
          <w:ilvl w:val="0"/>
          <w:numId w:val="39"/>
        </w:numPr>
        <w:jc w:val="both"/>
      </w:pPr>
      <w:r w:rsidRPr="003932C6">
        <w:t>If a match is suspended before normal time is reached, and not completed the same day, bets on the outcome of the match are considered void and all s</w:t>
      </w:r>
      <w:r w:rsidR="007471B0">
        <w:t>takes shall be returned.</w:t>
      </w:r>
    </w:p>
    <w:p w:rsidR="00C30B51" w:rsidRDefault="00C30B51" w:rsidP="00711F4F">
      <w:pPr>
        <w:pStyle w:val="ListParagraph"/>
        <w:numPr>
          <w:ilvl w:val="0"/>
          <w:numId w:val="39"/>
        </w:numPr>
        <w:jc w:val="both"/>
      </w:pPr>
      <w:r w:rsidRPr="003932C6">
        <w:t>If a match is postponed for any reason, all bets will be cancelled and all stakes refunded.</w:t>
      </w:r>
    </w:p>
    <w:p w:rsidR="005450CB" w:rsidRDefault="005450CB" w:rsidP="00711F4F">
      <w:pPr>
        <w:pStyle w:val="ListParagraph"/>
        <w:numPr>
          <w:ilvl w:val="0"/>
          <w:numId w:val="39"/>
        </w:numPr>
        <w:spacing w:before="100" w:beforeAutospacing="1" w:after="100" w:afterAutospacing="1" w:line="240" w:lineRule="auto"/>
        <w:jc w:val="both"/>
      </w:pPr>
      <w:r>
        <w:t xml:space="preserve">1x2 At Full </w:t>
      </w:r>
      <w:r w:rsidR="00637C99">
        <w:t>Time</w:t>
      </w:r>
      <w:r>
        <w:t xml:space="preserve"> Excluding Overtime: predict the result of regular time</w:t>
      </w:r>
      <w:r w:rsidR="00283499">
        <w:t>.</w:t>
      </w:r>
    </w:p>
    <w:p w:rsidR="00711F4F" w:rsidRDefault="005450CB" w:rsidP="00711F4F">
      <w:pPr>
        <w:numPr>
          <w:ilvl w:val="0"/>
          <w:numId w:val="39"/>
        </w:numPr>
        <w:jc w:val="both"/>
      </w:pPr>
      <w:r>
        <w:t xml:space="preserve">Over/Under Full </w:t>
      </w:r>
      <w:r w:rsidR="00637C99">
        <w:t>Time</w:t>
      </w:r>
      <w:r>
        <w:t xml:space="preserve"> Excluding Overtime: predict the number of goals, over or under a </w:t>
      </w:r>
      <w:r w:rsidR="00283499">
        <w:t>parameter</w:t>
      </w:r>
      <w:r>
        <w:t>.</w:t>
      </w:r>
    </w:p>
    <w:p w:rsidR="00711F4F" w:rsidRDefault="00711F4F" w:rsidP="00711F4F">
      <w:pPr>
        <w:jc w:val="both"/>
      </w:pPr>
    </w:p>
    <w:p w:rsidR="00C30B51" w:rsidRPr="003932C6" w:rsidRDefault="00C30B51" w:rsidP="00C30B51">
      <w:r w:rsidRPr="003932C6">
        <w:rPr>
          <w:b/>
          <w:bCs/>
        </w:rPr>
        <w:t>DARTS</w:t>
      </w:r>
    </w:p>
    <w:p w:rsidR="00C30B51" w:rsidRPr="003932C6" w:rsidRDefault="00C30B51" w:rsidP="00711F4F">
      <w:pPr>
        <w:pStyle w:val="ListParagraph"/>
        <w:numPr>
          <w:ilvl w:val="0"/>
          <w:numId w:val="40"/>
        </w:numPr>
        <w:jc w:val="both"/>
      </w:pPr>
      <w:r w:rsidRPr="003932C6">
        <w:t>Match Bets: The player progressing to the next round will be deemed the winner, providing one of the players has thrown a dart at the start of the first leg. If the first dart is no</w:t>
      </w:r>
      <w:r w:rsidR="002F4F10">
        <w:t>t thrown, all bets will be void.</w:t>
      </w:r>
    </w:p>
    <w:p w:rsidR="00C30B51" w:rsidRDefault="00C30B51" w:rsidP="00711F4F">
      <w:pPr>
        <w:pStyle w:val="ListParagraph"/>
        <w:numPr>
          <w:ilvl w:val="0"/>
          <w:numId w:val="40"/>
        </w:numPr>
        <w:jc w:val="both"/>
      </w:pPr>
      <w:r w:rsidRPr="003932C6">
        <w:t>Sets Bets: The full number of sets required to win the match must be completed. If for any reason the match is awarded to a contestant before the full number of sets are completed, all sets bets on the match will be void.</w:t>
      </w:r>
    </w:p>
    <w:p w:rsidR="00711F4F" w:rsidRPr="003932C6" w:rsidRDefault="00711F4F" w:rsidP="00711F4F"/>
    <w:p w:rsidR="00C30B51" w:rsidRPr="003932C6" w:rsidRDefault="00C30B51" w:rsidP="00C30B51">
      <w:r w:rsidRPr="003932C6">
        <w:rPr>
          <w:b/>
          <w:bCs/>
        </w:rPr>
        <w:t>FUTSAL</w:t>
      </w:r>
    </w:p>
    <w:p w:rsidR="00C30B51" w:rsidRPr="003932C6" w:rsidRDefault="00C30B51" w:rsidP="00711F4F">
      <w:pPr>
        <w:pStyle w:val="ListParagraph"/>
        <w:numPr>
          <w:ilvl w:val="0"/>
          <w:numId w:val="41"/>
        </w:numPr>
        <w:jc w:val="both"/>
      </w:pPr>
      <w:r w:rsidRPr="003932C6">
        <w:t>Unless otherwise stated, all bets are settled on regulation time only. This includes two periods of play and any time the referee adds on to compensate for injuries and other stoppages. It does not include periods of e</w:t>
      </w:r>
      <w:r w:rsidR="002F4F10">
        <w:t>xtra time nor penalty shootouts.</w:t>
      </w:r>
    </w:p>
    <w:p w:rsidR="00C30B51" w:rsidRPr="003932C6" w:rsidRDefault="00C30B51" w:rsidP="00711F4F">
      <w:pPr>
        <w:pStyle w:val="ListParagraph"/>
        <w:numPr>
          <w:ilvl w:val="0"/>
          <w:numId w:val="41"/>
        </w:numPr>
        <w:jc w:val="both"/>
      </w:pPr>
      <w:r w:rsidRPr="003932C6">
        <w:t>If a match is suspended before full time is reached, and not completed the same day, bets on the outcome of the match are considered void a</w:t>
      </w:r>
      <w:r w:rsidR="002F4F10">
        <w:t>nd all stakes shall be returned.</w:t>
      </w:r>
    </w:p>
    <w:p w:rsidR="00C30B51" w:rsidRPr="003932C6" w:rsidRDefault="00C30B51" w:rsidP="00711F4F">
      <w:pPr>
        <w:numPr>
          <w:ilvl w:val="0"/>
          <w:numId w:val="41"/>
        </w:numPr>
        <w:jc w:val="both"/>
      </w:pPr>
      <w:r w:rsidRPr="003932C6">
        <w:t xml:space="preserve">Futsal kickoff dates and times displayed on our website are an indication only and are not </w:t>
      </w:r>
      <w:r w:rsidR="002F4F10">
        <w:t>g</w:t>
      </w:r>
      <w:r w:rsidRPr="003932C6">
        <w:t>uaranteed to be correct. If a game is postponed, all bets will have action until 48 hours after. If we receive news that a postponed game has been rescheduled for some time after two days, we will immediately ret</w:t>
      </w:r>
      <w:r w:rsidR="002F4F10">
        <w:t>urn all funds from pending bets.</w:t>
      </w:r>
    </w:p>
    <w:p w:rsidR="00C30B51" w:rsidRPr="003932C6" w:rsidRDefault="00C30B51" w:rsidP="00711F4F">
      <w:pPr>
        <w:pStyle w:val="ListParagraph"/>
        <w:numPr>
          <w:ilvl w:val="0"/>
          <w:numId w:val="41"/>
        </w:numPr>
        <w:jc w:val="both"/>
      </w:pPr>
      <w:r w:rsidRPr="003932C6">
        <w:t xml:space="preserve">Venue Change: If an official venue change occurs </w:t>
      </w:r>
      <w:r w:rsidR="000227EC" w:rsidRPr="003932C6">
        <w:t>after</w:t>
      </w:r>
      <w:r w:rsidRPr="003932C6">
        <w:t xml:space="preserve"> any bet will result in all bets prior to this moment being graded as no action.</w:t>
      </w:r>
    </w:p>
    <w:p w:rsidR="00C30B51" w:rsidRPr="003932C6" w:rsidRDefault="00C30B51" w:rsidP="00C30B51">
      <w:r w:rsidRPr="003932C6">
        <w:rPr>
          <w:b/>
          <w:bCs/>
        </w:rPr>
        <w:t>POKER</w:t>
      </w:r>
    </w:p>
    <w:p w:rsidR="00C30B51" w:rsidRPr="003932C6" w:rsidRDefault="002F4F10" w:rsidP="00711F4F">
      <w:pPr>
        <w:pStyle w:val="ListParagraph"/>
        <w:numPr>
          <w:ilvl w:val="0"/>
          <w:numId w:val="42"/>
        </w:numPr>
        <w:jc w:val="both"/>
      </w:pPr>
      <w:r>
        <w:t>F</w:t>
      </w:r>
      <w:r w:rsidR="001F2F55" w:rsidRPr="003932C6">
        <w:t>or</w:t>
      </w:r>
      <w:r w:rsidR="00C30B51" w:rsidRPr="003932C6">
        <w:t xml:space="preserve"> outright bets, the contestant must start in the event in order to be considered action.</w:t>
      </w:r>
    </w:p>
    <w:p w:rsidR="00037BCC" w:rsidRDefault="00037BCC" w:rsidP="00C30B51">
      <w:pPr>
        <w:rPr>
          <w:b/>
          <w:bCs/>
        </w:rPr>
      </w:pPr>
    </w:p>
    <w:p w:rsidR="00C30B51" w:rsidRPr="003932C6" w:rsidRDefault="00C30B51" w:rsidP="00C30B51">
      <w:r w:rsidRPr="003932C6">
        <w:rPr>
          <w:b/>
          <w:bCs/>
        </w:rPr>
        <w:t>CURLING</w:t>
      </w:r>
    </w:p>
    <w:p w:rsidR="00C30B51" w:rsidRPr="003932C6" w:rsidRDefault="00C30B51" w:rsidP="00711F4F">
      <w:pPr>
        <w:pStyle w:val="ListParagraph"/>
        <w:numPr>
          <w:ilvl w:val="0"/>
          <w:numId w:val="43"/>
        </w:numPr>
        <w:jc w:val="both"/>
      </w:pPr>
      <w:r w:rsidRPr="003932C6">
        <w:t xml:space="preserve">Unless otherwise stated, extra ends are always included in </w:t>
      </w:r>
      <w:r w:rsidR="002F4F10">
        <w:t>the result for betting purposes.</w:t>
      </w:r>
    </w:p>
    <w:p w:rsidR="00C30B51" w:rsidRPr="003932C6" w:rsidRDefault="00C30B51" w:rsidP="00711F4F">
      <w:pPr>
        <w:pStyle w:val="ListParagraph"/>
        <w:numPr>
          <w:ilvl w:val="0"/>
          <w:numId w:val="43"/>
        </w:numPr>
        <w:jc w:val="both"/>
      </w:pPr>
      <w:r w:rsidRPr="003932C6">
        <w:t>For a bet to stand, minimum 6 ends must be completed</w:t>
      </w:r>
      <w:r w:rsidR="002F4F10">
        <w:t>.</w:t>
      </w:r>
    </w:p>
    <w:p w:rsidR="00C30B51" w:rsidRPr="003932C6" w:rsidRDefault="00C30B51" w:rsidP="00711F4F">
      <w:pPr>
        <w:numPr>
          <w:ilvl w:val="0"/>
          <w:numId w:val="43"/>
        </w:numPr>
        <w:jc w:val="both"/>
      </w:pPr>
      <w:r w:rsidRPr="003932C6">
        <w:t xml:space="preserve">The final score </w:t>
      </w:r>
      <w:r w:rsidR="002F4F10">
        <w:t>of</w:t>
      </w:r>
      <w:r w:rsidRPr="003932C6">
        <w:t xml:space="preserve"> a match shall be t</w:t>
      </w:r>
      <w:r w:rsidR="00CD2F7C">
        <w:t xml:space="preserve">he score reported by </w:t>
      </w:r>
      <w:r w:rsidR="002F4F10">
        <w:t xml:space="preserve">tournament </w:t>
      </w:r>
      <w:r w:rsidRPr="003932C6">
        <w:t>organizers.</w:t>
      </w:r>
      <w:r w:rsidR="002F4F10">
        <w:t xml:space="preserve"> </w:t>
      </w:r>
      <w:r w:rsidR="005569B5">
        <w:rPr>
          <w:b/>
          <w:bCs/>
        </w:rPr>
        <w:t>Jetbull</w:t>
      </w:r>
      <w:r w:rsidR="005569B5" w:rsidRPr="003932C6">
        <w:rPr>
          <w:b/>
          <w:bCs/>
        </w:rPr>
        <w:t> </w:t>
      </w:r>
      <w:r w:rsidR="005569B5">
        <w:t>respects</w:t>
      </w:r>
      <w:r w:rsidRPr="003932C6">
        <w:t xml:space="preserve"> each </w:t>
      </w:r>
      <w:r w:rsidR="005569B5" w:rsidRPr="003932C6">
        <w:t>tournament</w:t>
      </w:r>
      <w:r w:rsidRPr="003932C6">
        <w:t xml:space="preserve"> scoring rules and rulings regarding conceded</w:t>
      </w:r>
      <w:r w:rsidR="002F4F10">
        <w:t xml:space="preserve"> matches.</w:t>
      </w:r>
    </w:p>
    <w:p w:rsidR="00675F99" w:rsidRDefault="00C30B51" w:rsidP="00711F4F">
      <w:pPr>
        <w:pStyle w:val="ListParagraph"/>
        <w:numPr>
          <w:ilvl w:val="0"/>
          <w:numId w:val="43"/>
        </w:numPr>
        <w:jc w:val="both"/>
      </w:pPr>
      <w:r w:rsidRPr="003932C6">
        <w:t>Bets on matches that are postponed or suspended for any reason (such as, but not limited to: deteriorating ice conditions, electrical failure, or scheduling problems) are considered "action" and will be graded once tournament organizers declare the match completed.</w:t>
      </w:r>
    </w:p>
    <w:p w:rsidR="002F4F10" w:rsidRDefault="002F4F10" w:rsidP="002F4F10">
      <w:pPr>
        <w:pStyle w:val="ListParagraph"/>
      </w:pPr>
    </w:p>
    <w:p w:rsidR="00C30B51" w:rsidRPr="003932C6" w:rsidRDefault="00C30B51" w:rsidP="00C30B51">
      <w:r w:rsidRPr="003932C6">
        <w:rPr>
          <w:b/>
          <w:bCs/>
        </w:rPr>
        <w:t>TABLE TENNIS</w:t>
      </w:r>
    </w:p>
    <w:p w:rsidR="00E127F0" w:rsidRPr="00E127F0" w:rsidRDefault="00E127F0" w:rsidP="00711F4F">
      <w:pPr>
        <w:pStyle w:val="ListParagraph"/>
        <w:numPr>
          <w:ilvl w:val="0"/>
          <w:numId w:val="44"/>
        </w:numPr>
        <w:jc w:val="both"/>
      </w:pPr>
      <w:r w:rsidRPr="00E127F0">
        <w:t>In the event of a match starting but not</w:t>
      </w:r>
      <w:r>
        <w:t xml:space="preserve"> being completed for any reason</w:t>
      </w:r>
      <w:r w:rsidRPr="00E127F0">
        <w:t>, bets on the outcome of the match are considered void and all stakes shall be returned, except for those bets which have already been decided.</w:t>
      </w:r>
    </w:p>
    <w:p w:rsidR="00C30B51" w:rsidRPr="003932C6" w:rsidRDefault="00C30B51" w:rsidP="00711F4F">
      <w:pPr>
        <w:pStyle w:val="ListParagraph"/>
        <w:numPr>
          <w:ilvl w:val="0"/>
          <w:numId w:val="44"/>
        </w:numPr>
        <w:jc w:val="both"/>
      </w:pPr>
      <w:r w:rsidRPr="003932C6">
        <w:t xml:space="preserve">Set Betting (Correct Score) refers to </w:t>
      </w:r>
      <w:r w:rsidR="00E127F0">
        <w:t>the correct final score in sets.</w:t>
      </w:r>
    </w:p>
    <w:p w:rsidR="00C30B51" w:rsidRDefault="00C30B51" w:rsidP="00711F4F">
      <w:pPr>
        <w:numPr>
          <w:ilvl w:val="0"/>
          <w:numId w:val="44"/>
        </w:numPr>
        <w:jc w:val="both"/>
      </w:pPr>
      <w:r w:rsidRPr="003932C6">
        <w:t>In the case of team matches, in the event of a matchup between players being played twice, only the first result counts.</w:t>
      </w:r>
    </w:p>
    <w:p w:rsidR="00BC6D67" w:rsidRPr="0050490E" w:rsidRDefault="00BC6D67" w:rsidP="00711F4F">
      <w:pPr>
        <w:pStyle w:val="ListParagraph"/>
        <w:numPr>
          <w:ilvl w:val="0"/>
          <w:numId w:val="44"/>
        </w:numPr>
        <w:jc w:val="both"/>
      </w:pPr>
      <w:r w:rsidRPr="0050490E">
        <w:t xml:space="preserve">If a player does not start a tournament or </w:t>
      </w:r>
      <w:r w:rsidR="005569B5" w:rsidRPr="0050490E">
        <w:t>match,</w:t>
      </w:r>
      <w:r w:rsidRPr="0050490E">
        <w:t xml:space="preserve"> then all bets on that player will be void.</w:t>
      </w:r>
    </w:p>
    <w:p w:rsidR="00B868C7" w:rsidRPr="0050490E" w:rsidRDefault="00BC6D67" w:rsidP="00711F4F">
      <w:pPr>
        <w:numPr>
          <w:ilvl w:val="0"/>
          <w:numId w:val="44"/>
        </w:numPr>
        <w:jc w:val="both"/>
        <w:rPr>
          <w:b/>
          <w:bCs/>
        </w:rPr>
      </w:pPr>
      <w:r w:rsidRPr="0050490E">
        <w:t>Match winner refers to the winner of the match or specified set. In the event of a match starting but not being completed for any reason, all bets on the outcome of the match will be void</w:t>
      </w:r>
      <w:r w:rsidR="00E127F0">
        <w:t>.</w:t>
      </w:r>
    </w:p>
    <w:p w:rsidR="00BC6D67" w:rsidRPr="00302089" w:rsidRDefault="00BC6D67" w:rsidP="00711F4F">
      <w:pPr>
        <w:pStyle w:val="ListParagraph"/>
        <w:numPr>
          <w:ilvl w:val="0"/>
          <w:numId w:val="44"/>
        </w:numPr>
        <w:jc w:val="both"/>
      </w:pPr>
      <w:r w:rsidRPr="00302089">
        <w:t>Handicap markets are based on either sets or points. In the event of a match starting but not being completed for any reason, all bets on the outcome of the match will be void, except for those on markets which have been unconditionally determined</w:t>
      </w:r>
      <w:r w:rsidR="00E127F0">
        <w:t>.</w:t>
      </w:r>
    </w:p>
    <w:p w:rsidR="00BC6D67" w:rsidRDefault="00BC6D67" w:rsidP="00711F4F">
      <w:pPr>
        <w:numPr>
          <w:ilvl w:val="0"/>
          <w:numId w:val="44"/>
        </w:numPr>
        <w:jc w:val="both"/>
      </w:pPr>
      <w:r w:rsidRPr="00302089">
        <w:t>Over/Under and Odd/Even markets based on points. In the event of a match starting but not being completed for any reason, all bets on the outcome of the match will be void, except for those on markets which have been unconditionally determined</w:t>
      </w:r>
      <w:r w:rsidR="00E127F0">
        <w:t>.</w:t>
      </w:r>
    </w:p>
    <w:p w:rsidR="00E127F0" w:rsidRDefault="00E127F0" w:rsidP="00E127F0">
      <w:pPr>
        <w:ind w:left="720"/>
      </w:pPr>
    </w:p>
    <w:p w:rsidR="00711F4F" w:rsidRDefault="00711F4F" w:rsidP="00E127F0">
      <w:pPr>
        <w:ind w:left="720"/>
      </w:pPr>
    </w:p>
    <w:p w:rsidR="00711F4F" w:rsidRPr="00302089" w:rsidRDefault="00711F4F" w:rsidP="00E127F0">
      <w:pPr>
        <w:ind w:left="720"/>
      </w:pPr>
    </w:p>
    <w:p w:rsidR="00B868C7" w:rsidRPr="00302089" w:rsidRDefault="00711F4F" w:rsidP="00B868C7">
      <w:pPr>
        <w:rPr>
          <w:b/>
          <w:bCs/>
        </w:rPr>
      </w:pPr>
      <w:r>
        <w:rPr>
          <w:b/>
          <w:bCs/>
        </w:rPr>
        <w:t>CRICKET</w:t>
      </w:r>
    </w:p>
    <w:p w:rsidR="00B868C7" w:rsidRPr="00302089" w:rsidRDefault="00E127F0" w:rsidP="0036139C">
      <w:pPr>
        <w:jc w:val="both"/>
      </w:pPr>
      <w:r>
        <w:t xml:space="preserve">1. </w:t>
      </w:r>
      <w:r w:rsidR="00B868C7" w:rsidRPr="00302089">
        <w:t xml:space="preserve">If a match venue is changed then bets already placed will stand providing the home team is still designated as such. If the home and away team for a listed match are </w:t>
      </w:r>
      <w:r w:rsidRPr="00302089">
        <w:t>reversed,</w:t>
      </w:r>
      <w:r w:rsidR="00B868C7" w:rsidRPr="00302089">
        <w:t xml:space="preserve"> then bets placed based on the original listing will be void.</w:t>
      </w:r>
    </w:p>
    <w:p w:rsidR="00B868C7" w:rsidRPr="00302089" w:rsidRDefault="000E65A3" w:rsidP="0036139C">
      <w:pPr>
        <w:jc w:val="both"/>
      </w:pPr>
      <w:r w:rsidRPr="00302089">
        <w:t xml:space="preserve">2. </w:t>
      </w:r>
      <w:r w:rsidR="00B868C7" w:rsidRPr="00302089">
        <w:t>In matches affected by adverse weather</w:t>
      </w:r>
      <w:r w:rsidR="00E127F0">
        <w:t>,</w:t>
      </w:r>
      <w:r w:rsidR="00B868C7" w:rsidRPr="00302089">
        <w:t xml:space="preserve"> bets will be governed by the official competition rules with the following exception: if a match is decided on either a bowl out or the toss of a coin then all bets will be void.</w:t>
      </w:r>
    </w:p>
    <w:p w:rsidR="00B868C7" w:rsidRPr="00302089" w:rsidRDefault="00E127F0" w:rsidP="0036139C">
      <w:pPr>
        <w:jc w:val="both"/>
      </w:pPr>
      <w:r>
        <w:t xml:space="preserve">3. </w:t>
      </w:r>
      <w:r w:rsidR="00B868C7" w:rsidRPr="00302089">
        <w:t>If a match is abandoned due to outside interference then bets will be void unless a winner is declared based on the official competition rules. In the event of a change of opponent from the one advertised then all bets for that match are void</w:t>
      </w:r>
      <w:r>
        <w:t>.</w:t>
      </w:r>
      <w:r w:rsidR="00B868C7" w:rsidRPr="00302089">
        <w:t xml:space="preserve">   </w:t>
      </w:r>
    </w:p>
    <w:p w:rsidR="000E65A3" w:rsidRPr="00302089" w:rsidRDefault="00E127F0" w:rsidP="0036139C">
      <w:pPr>
        <w:jc w:val="both"/>
      </w:pPr>
      <w:r>
        <w:t xml:space="preserve">4. </w:t>
      </w:r>
      <w:r w:rsidR="000E65A3" w:rsidRPr="00302089">
        <w:t>If a match is cancelled then all bets will be void if it is not replayed within 24 hours of its advertised start time.</w:t>
      </w:r>
    </w:p>
    <w:p w:rsidR="00E41FF5" w:rsidRPr="00E07033" w:rsidRDefault="00E127F0" w:rsidP="0036139C">
      <w:pPr>
        <w:pStyle w:val="NormalWeb"/>
        <w:jc w:val="both"/>
        <w:rPr>
          <w:rFonts w:asciiTheme="minorHAnsi" w:eastAsiaTheme="minorEastAsia" w:hAnsiTheme="minorHAnsi" w:cstheme="minorBidi"/>
          <w:sz w:val="22"/>
          <w:szCs w:val="22"/>
        </w:rPr>
      </w:pPr>
      <w:r>
        <w:t xml:space="preserve">5. </w:t>
      </w:r>
      <w:r w:rsidR="00E41FF5" w:rsidRPr="00E07033">
        <w:rPr>
          <w:rFonts w:asciiTheme="minorHAnsi" w:eastAsiaTheme="minorEastAsia" w:hAnsiTheme="minorHAnsi" w:cstheme="minorBidi"/>
          <w:sz w:val="22"/>
          <w:szCs w:val="22"/>
        </w:rPr>
        <w:t>Where no price is quoted for the tie and the official competition rules do not determine a winner then Dead-Heat rules will apply, in competitions where a bowl out or super over determines a winner then bets will be settled on the official result.</w:t>
      </w:r>
    </w:p>
    <w:p w:rsidR="00E41FF5" w:rsidRPr="00E07033" w:rsidRDefault="00E127F0" w:rsidP="0036139C">
      <w:pPr>
        <w:spacing w:before="100" w:beforeAutospacing="1" w:after="100" w:afterAutospacing="1" w:line="240" w:lineRule="auto"/>
        <w:jc w:val="both"/>
      </w:pPr>
      <w:r>
        <w:t xml:space="preserve">6. </w:t>
      </w:r>
      <w:r w:rsidR="00E41FF5" w:rsidRPr="00E07033">
        <w:t xml:space="preserve">The result of a match is a tie when the scores are equal </w:t>
      </w:r>
      <w:r w:rsidR="005569B5" w:rsidRPr="00E07033">
        <w:t>after</w:t>
      </w:r>
      <w:r w:rsidR="00E41FF5" w:rsidRPr="00E07033">
        <w:t xml:space="preserve"> play, but only if the side batting last has completed its innings (i.e. all innings are completed, or, in limited-overs cricket, the set number of overs has been played or play is terminally stopped by weather or bad light).</w:t>
      </w:r>
    </w:p>
    <w:p w:rsidR="00302089" w:rsidRDefault="00302089" w:rsidP="00C30B51">
      <w:pPr>
        <w:rPr>
          <w:b/>
          <w:bCs/>
          <w:lang w:eastAsia="zh-CN"/>
        </w:rPr>
      </w:pPr>
    </w:p>
    <w:p w:rsidR="00C30B51" w:rsidRPr="003932C6" w:rsidRDefault="00C30B51" w:rsidP="00C30B51">
      <w:r w:rsidRPr="003932C6">
        <w:rPr>
          <w:b/>
          <w:bCs/>
        </w:rPr>
        <w:t>HORSE RACING</w:t>
      </w:r>
    </w:p>
    <w:p w:rsidR="006558E3" w:rsidRDefault="00C30B51" w:rsidP="006558E3">
      <w:pPr>
        <w:rPr>
          <w:b/>
          <w:bCs/>
        </w:rPr>
      </w:pPr>
      <w:r w:rsidRPr="003932C6">
        <w:rPr>
          <w:b/>
          <w:bCs/>
        </w:rPr>
        <w:t>General</w:t>
      </w:r>
    </w:p>
    <w:p w:rsidR="00C30B51" w:rsidRPr="006558E3" w:rsidRDefault="006558E3" w:rsidP="00407D69">
      <w:pPr>
        <w:jc w:val="both"/>
        <w:rPr>
          <w:b/>
          <w:bCs/>
        </w:rPr>
      </w:pPr>
      <w:r>
        <w:t xml:space="preserve">1. </w:t>
      </w:r>
      <w:r w:rsidR="00C30B51" w:rsidRPr="003932C6">
        <w:t>All bets are settled in accordance with the official result at the time of the "weigh in". Any change to a result after this point will not count;</w:t>
      </w:r>
    </w:p>
    <w:p w:rsidR="00C30B51" w:rsidRPr="003932C6" w:rsidRDefault="006558E3" w:rsidP="00407D69">
      <w:pPr>
        <w:jc w:val="both"/>
      </w:pPr>
      <w:r>
        <w:t xml:space="preserve">2. </w:t>
      </w:r>
      <w:r w:rsidR="00C30B51" w:rsidRPr="003932C6">
        <w:t>Walkovers and void races count as races</w:t>
      </w:r>
      <w:r>
        <w:t>,</w:t>
      </w:r>
      <w:r w:rsidR="00C30B51" w:rsidRPr="003932C6">
        <w:t xml:space="preserve"> but any horse involved will be treated as a non-runner.</w:t>
      </w:r>
    </w:p>
    <w:p w:rsidR="00C30B51" w:rsidRDefault="006558E3" w:rsidP="00407D69">
      <w:pPr>
        <w:jc w:val="both"/>
      </w:pPr>
      <w:r>
        <w:t xml:space="preserve">3. </w:t>
      </w:r>
      <w:r w:rsidR="00C30B51" w:rsidRPr="003932C6">
        <w:t>Ante-Post bets are settled at the odds and place terms applicable at the time of acceptance. Should a wrong odds or place terms be given in error we reserve the right to settle the bet at the correct odds/place terms that were available at the time the bet was struck.</w:t>
      </w:r>
    </w:p>
    <w:p w:rsidR="00FF0923" w:rsidRPr="00752BAE" w:rsidRDefault="006558E3" w:rsidP="00407D69">
      <w:pPr>
        <w:jc w:val="both"/>
        <w:rPr>
          <w:color w:val="000000" w:themeColor="text1"/>
        </w:rPr>
      </w:pPr>
      <w:r w:rsidRPr="000227EC">
        <w:rPr>
          <w:color w:val="000000" w:themeColor="text1"/>
        </w:rPr>
        <w:t xml:space="preserve">4. </w:t>
      </w:r>
      <w:r w:rsidR="00FF0923" w:rsidRPr="000227EC">
        <w:rPr>
          <w:color w:val="000000" w:themeColor="text1"/>
        </w:rPr>
        <w:t>All bets are subject to an acceptance delay period before being accepted or rejected, time interval in which the bet has the status “Pending”. If any significant event happened inside this acceptance delay, determining significant odds changes that reflect the actual state of play, the bet will be rejected and the stake returned to the customer at the end of acceptance period.</w:t>
      </w:r>
      <w:r w:rsidR="00613407" w:rsidRPr="000227EC">
        <w:rPr>
          <w:color w:val="000000" w:themeColor="text1"/>
        </w:rPr>
        <w:t xml:space="preserve"> </w:t>
      </w:r>
      <w:r w:rsidR="00FF0923" w:rsidRPr="000227EC">
        <w:rPr>
          <w:color w:val="000000" w:themeColor="text1"/>
        </w:rPr>
        <w:t>A message notifying the rejection or acceptance will be displayed in the betting slip; it's customer's responsibility to check whether a live bet was accepted or not in the Bet History section of his account</w:t>
      </w:r>
      <w:r w:rsidR="00613407" w:rsidRPr="000227EC">
        <w:rPr>
          <w:color w:val="000000" w:themeColor="text1"/>
        </w:rPr>
        <w:t>.</w:t>
      </w:r>
    </w:p>
    <w:p w:rsidR="00C30B51" w:rsidRPr="00752BAE" w:rsidRDefault="00C30B51" w:rsidP="00C30B51">
      <w:pPr>
        <w:rPr>
          <w:b/>
          <w:bCs/>
          <w:color w:val="000000" w:themeColor="text1"/>
        </w:rPr>
      </w:pPr>
      <w:r w:rsidRPr="000227EC">
        <w:rPr>
          <w:b/>
          <w:bCs/>
          <w:color w:val="000000" w:themeColor="text1"/>
        </w:rPr>
        <w:t>Non-Runners and Withdrawals</w:t>
      </w:r>
    </w:p>
    <w:p w:rsidR="00C30B51" w:rsidRPr="00752BAE" w:rsidRDefault="002572FC" w:rsidP="00407D69">
      <w:pPr>
        <w:jc w:val="both"/>
        <w:rPr>
          <w:b/>
          <w:bCs/>
          <w:color w:val="000000" w:themeColor="text1"/>
        </w:rPr>
      </w:pPr>
      <w:r w:rsidRPr="000227EC">
        <w:t>5</w:t>
      </w:r>
      <w:r>
        <w:rPr>
          <w:color w:val="000000" w:themeColor="text1"/>
        </w:rPr>
        <w:t xml:space="preserve">. </w:t>
      </w:r>
      <w:r w:rsidR="00C30B51" w:rsidRPr="00752BAE">
        <w:rPr>
          <w:color w:val="000000" w:themeColor="text1"/>
        </w:rPr>
        <w:t>If a horse is withdrawn before coming under starter's orders, or is officially deemed by the starter to have taken no part in the race, then all bets on that horse are void. Your stakes will be returned on the w</w:t>
      </w:r>
      <w:r w:rsidR="004B5E07" w:rsidRPr="00752BAE">
        <w:rPr>
          <w:color w:val="000000" w:themeColor="text1"/>
        </w:rPr>
        <w:t>ithdrawn horse</w:t>
      </w:r>
      <w:r w:rsidR="002B254C" w:rsidRPr="00752BAE">
        <w:rPr>
          <w:color w:val="000000" w:themeColor="text1"/>
        </w:rPr>
        <w:t>.</w:t>
      </w:r>
    </w:p>
    <w:p w:rsidR="00C30B51" w:rsidRPr="000227EC" w:rsidRDefault="002572FC" w:rsidP="00407D69">
      <w:pPr>
        <w:jc w:val="both"/>
        <w:rPr>
          <w:color w:val="000000" w:themeColor="text1"/>
        </w:rPr>
      </w:pPr>
      <w:r w:rsidRPr="000227EC">
        <w:t xml:space="preserve">6. </w:t>
      </w:r>
      <w:r w:rsidR="00C30B51" w:rsidRPr="000227EC">
        <w:rPr>
          <w:color w:val="000000" w:themeColor="text1"/>
        </w:rPr>
        <w:t>After the final declarations stage, Non-Runner no-bet will apply.</w:t>
      </w:r>
    </w:p>
    <w:p w:rsidR="00752BAE" w:rsidRPr="000227EC" w:rsidRDefault="00752BAE" w:rsidP="00752BAE">
      <w:pPr>
        <w:rPr>
          <w:lang w:eastAsia="zh-CN"/>
        </w:rPr>
      </w:pPr>
      <w:r w:rsidRPr="000227EC">
        <w:rPr>
          <w:rFonts w:hint="eastAsia"/>
          <w:lang w:eastAsia="zh-CN"/>
        </w:rPr>
        <w:t>Rule 4 (c) Deductions</w:t>
      </w:r>
    </w:p>
    <w:p w:rsidR="00752BAE" w:rsidRPr="00BA5E84" w:rsidRDefault="00AC30FF" w:rsidP="00407D69">
      <w:pPr>
        <w:jc w:val="both"/>
      </w:pPr>
      <w:r>
        <w:rPr>
          <w:lang w:eastAsia="zh-CN"/>
        </w:rPr>
        <w:t xml:space="preserve">7. </w:t>
      </w:r>
      <w:r w:rsidR="00752BAE" w:rsidRPr="00BA5E84">
        <w:rPr>
          <w:lang w:eastAsia="zh-CN"/>
        </w:rPr>
        <w:t xml:space="preserve">If </w:t>
      </w:r>
      <w:r w:rsidR="00752BAE" w:rsidRPr="00BA5E84">
        <w:rPr>
          <w:rFonts w:hint="eastAsia"/>
          <w:lang w:eastAsia="zh-CN"/>
        </w:rPr>
        <w:t>your horse racing bet hasn</w:t>
      </w:r>
      <w:r w:rsidR="00752BAE" w:rsidRPr="00BA5E84">
        <w:rPr>
          <w:lang w:eastAsia="zh-CN"/>
        </w:rPr>
        <w:t>’</w:t>
      </w:r>
      <w:r w:rsidR="00752BAE" w:rsidRPr="00BA5E84">
        <w:rPr>
          <w:rFonts w:hint="eastAsia"/>
          <w:lang w:eastAsia="zh-CN"/>
        </w:rPr>
        <w:t xml:space="preserve">t returned as much as you thought it would, the first thing to do is check if the race was affected by Rule 4 </w:t>
      </w:r>
      <w:r w:rsidR="00752BAE" w:rsidRPr="00BA5E84">
        <w:rPr>
          <w:lang w:eastAsia="zh-CN"/>
        </w:rPr>
        <w:t>(c).</w:t>
      </w:r>
    </w:p>
    <w:p w:rsidR="00752BAE" w:rsidRPr="00BA5E84" w:rsidRDefault="00AC30FF" w:rsidP="00407D69">
      <w:pPr>
        <w:jc w:val="both"/>
      </w:pPr>
      <w:r>
        <w:rPr>
          <w:lang w:eastAsia="zh-CN"/>
        </w:rPr>
        <w:t xml:space="preserve">8. </w:t>
      </w:r>
      <w:r w:rsidR="00752BAE" w:rsidRPr="00BA5E84">
        <w:rPr>
          <w:lang w:eastAsia="zh-CN"/>
        </w:rPr>
        <w:t>A</w:t>
      </w:r>
      <w:r w:rsidR="00752BAE" w:rsidRPr="00BA5E84">
        <w:rPr>
          <w:rFonts w:hint="eastAsia"/>
          <w:lang w:eastAsia="zh-CN"/>
        </w:rPr>
        <w:t xml:space="preserve">ny races containing non-runners are subjected to Rule 4 which can mean some of the winnings are deducted from winning bets. The size of the deduction depends on the odds of the non-running horse.  </w:t>
      </w:r>
      <w:r w:rsidR="00752BAE" w:rsidRPr="00BA5E84">
        <w:rPr>
          <w:lang w:eastAsia="zh-CN"/>
        </w:rPr>
        <w:t>T</w:t>
      </w:r>
      <w:r w:rsidR="00752BAE" w:rsidRPr="00BA5E84">
        <w:rPr>
          <w:rFonts w:hint="eastAsia"/>
          <w:lang w:eastAsia="zh-CN"/>
        </w:rPr>
        <w:t>able below is the rate of deduction.</w:t>
      </w:r>
    </w:p>
    <w:tbl>
      <w:tblPr>
        <w:tblW w:w="0" w:type="auto"/>
        <w:tblCellSpacing w:w="15" w:type="dxa"/>
        <w:tblInd w:w="159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7"/>
        <w:gridCol w:w="740"/>
        <w:gridCol w:w="1361"/>
      </w:tblGrid>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 xml:space="preserve">From odds </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 xml:space="preserve">To odds </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 xml:space="preserve">Deduction in % </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1.19</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85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80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1.26</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75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1.31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1.40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70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1.41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1.53</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65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1.62</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60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1.63</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1.80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55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1.95</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50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1.96</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45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2.21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40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2.75</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35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30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3.26</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20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5.01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6.50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6.51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10</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10.01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5</w:t>
            </w:r>
          </w:p>
        </w:tc>
      </w:tr>
      <w:tr w:rsidR="00752BAE" w:rsidRPr="00BA5E84" w:rsidTr="002E637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15.01</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752BAE" w:rsidRPr="00BA5E84" w:rsidRDefault="00752BAE" w:rsidP="002E6376">
            <w:pPr>
              <w:spacing w:after="0" w:line="240" w:lineRule="auto"/>
              <w:rPr>
                <w:rFonts w:ascii="Times New Roman" w:eastAsia="Times New Roman" w:hAnsi="Times New Roman" w:cs="Times New Roman"/>
                <w:sz w:val="20"/>
                <w:szCs w:val="20"/>
                <w:lang w:eastAsia="zh-CN"/>
              </w:rPr>
            </w:pPr>
            <w:r w:rsidRPr="00BA5E84">
              <w:rPr>
                <w:rFonts w:ascii="Times New Roman" w:eastAsia="Times New Roman" w:hAnsi="Times New Roman" w:cs="Times New Roman"/>
                <w:sz w:val="20"/>
                <w:szCs w:val="20"/>
                <w:lang w:eastAsia="zh-CN"/>
              </w:rPr>
              <w:t>None</w:t>
            </w:r>
          </w:p>
        </w:tc>
      </w:tr>
    </w:tbl>
    <w:p w:rsidR="00752BAE" w:rsidRPr="00BA5E84" w:rsidRDefault="00752BAE" w:rsidP="00752BAE">
      <w:pPr>
        <w:pStyle w:val="ListParagraph"/>
        <w:ind w:left="1440"/>
      </w:pPr>
    </w:p>
    <w:p w:rsidR="00752BAE" w:rsidRPr="00F50204" w:rsidRDefault="00752BAE" w:rsidP="005569B5">
      <w:pPr>
        <w:jc w:val="both"/>
        <w:rPr>
          <w:lang w:eastAsia="zh-CN"/>
        </w:rPr>
      </w:pPr>
      <w:r w:rsidRPr="00BA5E84">
        <w:rPr>
          <w:rFonts w:hint="eastAsia"/>
          <w:lang w:eastAsia="zh-CN"/>
        </w:rPr>
        <w:t>For races where more than one horse is withdrawn, the deduction won</w:t>
      </w:r>
      <w:r w:rsidRPr="00BA5E84">
        <w:rPr>
          <w:lang w:eastAsia="zh-CN"/>
        </w:rPr>
        <w:t>’</w:t>
      </w:r>
      <w:r w:rsidRPr="00BA5E84">
        <w:rPr>
          <w:rFonts w:hint="eastAsia"/>
          <w:lang w:eastAsia="zh-CN"/>
        </w:rPr>
        <w:t xml:space="preserve">t be any greater than 75p per GBP </w:t>
      </w:r>
      <w:r w:rsidR="000227EC" w:rsidRPr="00BA5E84">
        <w:rPr>
          <w:lang w:eastAsia="zh-CN"/>
        </w:rPr>
        <w:t>1.</w:t>
      </w:r>
      <w:r w:rsidR="000227EC" w:rsidRPr="005569B5">
        <w:rPr>
          <w:rFonts w:eastAsia="Times New Roman" w:cs="Times New Roman"/>
          <w:lang w:eastAsia="zh-CN"/>
        </w:rPr>
        <w:t xml:space="preserve"> Deduction</w:t>
      </w:r>
      <w:r w:rsidRPr="005569B5">
        <w:rPr>
          <w:rFonts w:eastAsia="Times New Roman" w:cs="Times New Roman"/>
          <w:lang w:eastAsia="zh-CN"/>
        </w:rPr>
        <w:t xml:space="preserve"> Example: </w:t>
      </w:r>
    </w:p>
    <w:p w:rsidR="00752BAE" w:rsidRPr="00F50204" w:rsidRDefault="00752BAE" w:rsidP="00AB1765">
      <w:pPr>
        <w:numPr>
          <w:ilvl w:val="0"/>
          <w:numId w:val="25"/>
        </w:numPr>
        <w:spacing w:before="100" w:beforeAutospacing="1" w:after="100" w:afterAutospacing="1" w:line="240" w:lineRule="auto"/>
        <w:jc w:val="both"/>
        <w:rPr>
          <w:rFonts w:eastAsia="Times New Roman" w:cs="Times New Roman"/>
          <w:lang w:eastAsia="zh-CN"/>
        </w:rPr>
      </w:pPr>
      <w:r w:rsidRPr="00F50204">
        <w:rPr>
          <w:rFonts w:eastAsia="Times New Roman" w:cs="Times New Roman"/>
          <w:lang w:eastAsia="zh-CN"/>
        </w:rPr>
        <w:t>You place a bet on a horse at odds of 8.00 with GBP 100.</w:t>
      </w:r>
    </w:p>
    <w:p w:rsidR="00752BAE" w:rsidRPr="00F50204" w:rsidRDefault="00752BAE" w:rsidP="00AB1765">
      <w:pPr>
        <w:numPr>
          <w:ilvl w:val="0"/>
          <w:numId w:val="25"/>
        </w:numPr>
        <w:spacing w:before="100" w:beforeAutospacing="1" w:after="100" w:afterAutospacing="1" w:line="240" w:lineRule="auto"/>
        <w:jc w:val="both"/>
        <w:rPr>
          <w:rFonts w:eastAsia="Times New Roman" w:cs="Times New Roman"/>
          <w:lang w:eastAsia="zh-CN"/>
        </w:rPr>
      </w:pPr>
      <w:r w:rsidRPr="00F50204">
        <w:rPr>
          <w:rFonts w:eastAsia="Times New Roman" w:cs="Times New Roman"/>
          <w:lang w:eastAsia="zh-CN"/>
        </w:rPr>
        <w:t xml:space="preserve">30 min before the race starts, a horse at odds of 6.00 cannot run – and is deemed to be a non-runner. </w:t>
      </w:r>
    </w:p>
    <w:p w:rsidR="00752BAE" w:rsidRPr="00F50204" w:rsidRDefault="00752BAE" w:rsidP="00AB1765">
      <w:pPr>
        <w:numPr>
          <w:ilvl w:val="0"/>
          <w:numId w:val="25"/>
        </w:numPr>
        <w:spacing w:before="100" w:beforeAutospacing="1" w:after="100" w:afterAutospacing="1" w:line="240" w:lineRule="auto"/>
        <w:jc w:val="both"/>
        <w:rPr>
          <w:rFonts w:eastAsia="Times New Roman" w:cs="Times New Roman"/>
          <w:lang w:eastAsia="zh-CN"/>
        </w:rPr>
      </w:pPr>
      <w:r w:rsidRPr="00F50204">
        <w:rPr>
          <w:rFonts w:eastAsia="Times New Roman" w:cs="Times New Roman"/>
          <w:lang w:eastAsia="zh-CN"/>
        </w:rPr>
        <w:t>The odds 6.00 are the last odds offered on the non-running horse.</w:t>
      </w:r>
    </w:p>
    <w:p w:rsidR="00752BAE" w:rsidRPr="00F50204" w:rsidRDefault="00752BAE" w:rsidP="00AB1765">
      <w:pPr>
        <w:numPr>
          <w:ilvl w:val="0"/>
          <w:numId w:val="25"/>
        </w:numPr>
        <w:spacing w:before="100" w:beforeAutospacing="1" w:after="100" w:afterAutospacing="1" w:line="240" w:lineRule="auto"/>
        <w:jc w:val="both"/>
        <w:rPr>
          <w:rFonts w:eastAsia="Times New Roman" w:cs="Times New Roman"/>
          <w:lang w:eastAsia="zh-CN"/>
        </w:rPr>
      </w:pPr>
      <w:r w:rsidRPr="00F50204">
        <w:rPr>
          <w:rFonts w:eastAsia="Times New Roman" w:cs="Times New Roman"/>
          <w:lang w:eastAsia="zh-CN"/>
        </w:rPr>
        <w:t>Your horse wins the race at odds of 8.00 and you would normally win GBP 800.</w:t>
      </w:r>
    </w:p>
    <w:p w:rsidR="00752BAE" w:rsidRPr="00F50204" w:rsidRDefault="00752BAE" w:rsidP="00AB1765">
      <w:pPr>
        <w:numPr>
          <w:ilvl w:val="0"/>
          <w:numId w:val="25"/>
        </w:numPr>
        <w:spacing w:before="100" w:beforeAutospacing="1" w:after="100" w:afterAutospacing="1" w:line="240" w:lineRule="auto"/>
        <w:jc w:val="both"/>
        <w:rPr>
          <w:rFonts w:eastAsia="Times New Roman" w:cs="Times New Roman"/>
          <w:lang w:eastAsia="zh-CN"/>
        </w:rPr>
      </w:pPr>
      <w:r w:rsidRPr="00F50204">
        <w:rPr>
          <w:rFonts w:eastAsia="Times New Roman" w:cs="Times New Roman"/>
          <w:lang w:eastAsia="zh-CN"/>
        </w:rPr>
        <w:t>Because there was a non-runner in the race, deductions will apply to your winnings.</w:t>
      </w:r>
    </w:p>
    <w:p w:rsidR="00752BAE" w:rsidRPr="00F50204" w:rsidRDefault="00AC30FF" w:rsidP="00AB1765">
      <w:pPr>
        <w:spacing w:after="0" w:line="240" w:lineRule="auto"/>
        <w:jc w:val="both"/>
        <w:rPr>
          <w:rFonts w:eastAsia="Times New Roman" w:cs="Times New Roman"/>
          <w:lang w:eastAsia="zh-CN"/>
        </w:rPr>
      </w:pPr>
      <w:r w:rsidRPr="00F50204">
        <w:rPr>
          <w:rFonts w:eastAsia="Times New Roman" w:cs="Times New Roman"/>
          <w:lang w:eastAsia="zh-CN"/>
        </w:rPr>
        <w:t>Your winnings will be</w:t>
      </w:r>
      <w:r w:rsidR="00752BAE" w:rsidRPr="00F50204">
        <w:rPr>
          <w:rFonts w:eastAsia="Times New Roman" w:cs="Times New Roman"/>
          <w:lang w:eastAsia="zh-CN"/>
        </w:rPr>
        <w:t>:</w:t>
      </w:r>
      <w:r w:rsidRPr="00F50204">
        <w:rPr>
          <w:rFonts w:eastAsia="Times New Roman" w:cs="Times New Roman"/>
          <w:lang w:eastAsia="zh-CN"/>
        </w:rPr>
        <w:t xml:space="preserve"> </w:t>
      </w:r>
      <w:r w:rsidR="0091745C" w:rsidRPr="00F50204">
        <w:rPr>
          <w:rFonts w:eastAsia="Times New Roman" w:cs="Times New Roman"/>
          <w:lang w:eastAsia="zh-CN"/>
        </w:rPr>
        <w:t>((Your</w:t>
      </w:r>
      <w:r w:rsidR="00752BAE" w:rsidRPr="00F50204">
        <w:rPr>
          <w:rFonts w:eastAsia="Times New Roman" w:cs="Times New Roman"/>
          <w:lang w:eastAsia="zh-CN"/>
        </w:rPr>
        <w:t xml:space="preserve"> odds-1) x (1-reduction factor) x Your stake + Your stake)) = Your winnings (8-1) x (1 – 0</w:t>
      </w:r>
      <w:r w:rsidR="00752BAE" w:rsidRPr="00F50204">
        <w:rPr>
          <w:rFonts w:cs="Times New Roman" w:hint="eastAsia"/>
          <w:lang w:eastAsia="zh-CN"/>
        </w:rPr>
        <w:t>.</w:t>
      </w:r>
      <w:r w:rsidR="00752BAE" w:rsidRPr="00F50204">
        <w:rPr>
          <w:rFonts w:eastAsia="Times New Roman" w:cs="Times New Roman"/>
          <w:lang w:eastAsia="zh-CN"/>
        </w:rPr>
        <w:t xml:space="preserve">15) x GBP 100 + GBP 100 = 7 x 0.85 x GBP 100 + GBP 100 = GBP 695 </w:t>
      </w:r>
    </w:p>
    <w:p w:rsidR="00752BAE" w:rsidRPr="00F50204" w:rsidRDefault="00752BAE" w:rsidP="00AB1765">
      <w:pPr>
        <w:spacing w:after="0" w:line="240" w:lineRule="auto"/>
        <w:jc w:val="both"/>
        <w:rPr>
          <w:rFonts w:cs="Times New Roman"/>
          <w:lang w:eastAsia="zh-CN"/>
        </w:rPr>
      </w:pPr>
    </w:p>
    <w:p w:rsidR="00AC30FF" w:rsidRPr="00F50204" w:rsidRDefault="00752BAE" w:rsidP="00AB1765">
      <w:pPr>
        <w:spacing w:after="0" w:line="240" w:lineRule="auto"/>
        <w:jc w:val="both"/>
        <w:rPr>
          <w:rFonts w:eastAsia="Times New Roman" w:cs="Times New Roman"/>
          <w:lang w:eastAsia="zh-CN"/>
        </w:rPr>
      </w:pPr>
      <w:r w:rsidRPr="00F50204">
        <w:rPr>
          <w:rFonts w:eastAsia="Times New Roman" w:cs="Times New Roman"/>
          <w:lang w:eastAsia="zh-CN"/>
        </w:rPr>
        <w:t xml:space="preserve">You can find the reduction factor of 15% by looking it up in the table above. </w:t>
      </w:r>
    </w:p>
    <w:p w:rsidR="00752BAE" w:rsidRPr="00F50204" w:rsidRDefault="00752BAE" w:rsidP="00AB1765">
      <w:pPr>
        <w:spacing w:after="0" w:line="240" w:lineRule="auto"/>
        <w:jc w:val="both"/>
        <w:rPr>
          <w:rFonts w:eastAsia="Times New Roman" w:cs="Times New Roman"/>
          <w:lang w:eastAsia="zh-CN"/>
        </w:rPr>
      </w:pPr>
      <w:r w:rsidRPr="00F50204">
        <w:rPr>
          <w:rFonts w:eastAsia="Times New Roman" w:cs="Times New Roman"/>
          <w:lang w:eastAsia="zh-CN"/>
        </w:rPr>
        <w:t xml:space="preserve">  </w:t>
      </w:r>
    </w:p>
    <w:p w:rsidR="00752BAE" w:rsidRDefault="00752BAE" w:rsidP="00AB1765">
      <w:pPr>
        <w:jc w:val="both"/>
        <w:rPr>
          <w:rFonts w:eastAsia="Times New Roman" w:cs="Times New Roman"/>
          <w:lang w:eastAsia="zh-CN"/>
        </w:rPr>
      </w:pPr>
      <w:r w:rsidRPr="00F50204">
        <w:rPr>
          <w:rFonts w:eastAsia="Times New Roman" w:cs="Times New Roman"/>
          <w:lang w:eastAsia="zh-CN"/>
        </w:rPr>
        <w:t>If you have picked a winner and where reduction factors occur, the original odds and the effective odds (after the reduction factor) will be displayed in 'My transactions' as such: 8.00 (6.95).</w:t>
      </w:r>
    </w:p>
    <w:p w:rsidR="00C30B51" w:rsidRPr="003932C6" w:rsidRDefault="00C30B51" w:rsidP="00C30B51">
      <w:pPr>
        <w:rPr>
          <w:b/>
          <w:bCs/>
        </w:rPr>
      </w:pPr>
      <w:r w:rsidRPr="000227EC">
        <w:rPr>
          <w:b/>
          <w:bCs/>
        </w:rPr>
        <w:t>Double Engagements</w:t>
      </w:r>
    </w:p>
    <w:p w:rsidR="00C30B51" w:rsidRPr="003932C6" w:rsidRDefault="00AC30FF" w:rsidP="003D412A">
      <w:pPr>
        <w:jc w:val="both"/>
      </w:pPr>
      <w:r>
        <w:t xml:space="preserve">9. </w:t>
      </w:r>
      <w:r w:rsidR="00C30B51" w:rsidRPr="003932C6">
        <w:t xml:space="preserve">Where a horse is doubly engaged (named as a runner in more than one race) the bet will stand as a bet for the timed race. If the selection runs in the other race it would be treated as a </w:t>
      </w:r>
      <w:r w:rsidR="0091745C" w:rsidRPr="003932C6">
        <w:t>non-runner</w:t>
      </w:r>
      <w:r w:rsidR="00C30B51" w:rsidRPr="003932C6">
        <w:t>.</w:t>
      </w:r>
    </w:p>
    <w:p w:rsidR="00C30B51" w:rsidRPr="003932C6" w:rsidRDefault="00C30B51" w:rsidP="00C30B51">
      <w:pPr>
        <w:rPr>
          <w:b/>
          <w:bCs/>
        </w:rPr>
      </w:pPr>
      <w:r w:rsidRPr="000227EC">
        <w:rPr>
          <w:b/>
          <w:bCs/>
        </w:rPr>
        <w:t>Re-runs</w:t>
      </w:r>
    </w:p>
    <w:p w:rsidR="00C30B51" w:rsidRPr="003932C6" w:rsidRDefault="00AC30FF" w:rsidP="003D412A">
      <w:pPr>
        <w:jc w:val="both"/>
      </w:pPr>
      <w:r>
        <w:t xml:space="preserve">10. </w:t>
      </w:r>
      <w:r w:rsidR="00C30B51" w:rsidRPr="003932C6">
        <w:t>In the event of a false start or any other incident resulting in a race being re-run, 'under starter's orders' is negated and stakes will be refunded on horses taking no part in the re-run;</w:t>
      </w:r>
    </w:p>
    <w:p w:rsidR="00C30B51" w:rsidRPr="003932C6" w:rsidRDefault="00C30B51" w:rsidP="00C30B51">
      <w:pPr>
        <w:rPr>
          <w:b/>
          <w:bCs/>
        </w:rPr>
      </w:pPr>
      <w:r w:rsidRPr="000227EC">
        <w:rPr>
          <w:b/>
          <w:bCs/>
        </w:rPr>
        <w:t>Postponements</w:t>
      </w:r>
    </w:p>
    <w:p w:rsidR="00C30B51" w:rsidRPr="003932C6" w:rsidRDefault="00651103" w:rsidP="003D412A">
      <w:pPr>
        <w:jc w:val="both"/>
      </w:pPr>
      <w:r>
        <w:t xml:space="preserve">11. </w:t>
      </w:r>
      <w:r w:rsidR="00C30B51" w:rsidRPr="003932C6">
        <w:t>If a race is abandoned or declared void then any bets will be void. If the race is postponed to a future day and the final Declarations stand, all bets will stand;</w:t>
      </w:r>
    </w:p>
    <w:p w:rsidR="0014415A" w:rsidRDefault="00BA0C05" w:rsidP="003D412A">
      <w:pPr>
        <w:jc w:val="both"/>
      </w:pPr>
      <w:r>
        <w:t xml:space="preserve">12. </w:t>
      </w:r>
      <w:r w:rsidR="00C30B51" w:rsidRPr="003932C6">
        <w:t>However, all single bets on horse racing will be made void and any selection involved in accumulative bets will be treated as a non-runner if:</w:t>
      </w:r>
    </w:p>
    <w:p w:rsidR="0014415A" w:rsidRDefault="00C30B51" w:rsidP="003D412A">
      <w:pPr>
        <w:pStyle w:val="ListParagraph"/>
        <w:numPr>
          <w:ilvl w:val="3"/>
          <w:numId w:val="33"/>
        </w:numPr>
        <w:jc w:val="both"/>
      </w:pPr>
      <w:r w:rsidRPr="003932C6">
        <w:t>The race is abandoned;</w:t>
      </w:r>
    </w:p>
    <w:p w:rsidR="0014415A" w:rsidRDefault="00C30B51" w:rsidP="003D412A">
      <w:pPr>
        <w:pStyle w:val="ListParagraph"/>
        <w:numPr>
          <w:ilvl w:val="3"/>
          <w:numId w:val="33"/>
        </w:numPr>
        <w:jc w:val="both"/>
      </w:pPr>
      <w:r w:rsidRPr="003932C6">
        <w:t>The race is officially declared void;</w:t>
      </w:r>
    </w:p>
    <w:p w:rsidR="0014415A" w:rsidRDefault="00C30B51" w:rsidP="003D412A">
      <w:pPr>
        <w:pStyle w:val="ListParagraph"/>
        <w:numPr>
          <w:ilvl w:val="3"/>
          <w:numId w:val="33"/>
        </w:numPr>
        <w:jc w:val="both"/>
      </w:pPr>
      <w:r w:rsidRPr="003932C6">
        <w:t>The conditions of the race are altered after bets have been made;</w:t>
      </w:r>
    </w:p>
    <w:p w:rsidR="0014415A" w:rsidRDefault="00C30B51" w:rsidP="003D412A">
      <w:pPr>
        <w:pStyle w:val="ListParagraph"/>
        <w:numPr>
          <w:ilvl w:val="3"/>
          <w:numId w:val="33"/>
        </w:numPr>
        <w:jc w:val="both"/>
      </w:pPr>
      <w:r w:rsidRPr="003932C6">
        <w:t>The venue is altered;</w:t>
      </w:r>
    </w:p>
    <w:p w:rsidR="00C30B51" w:rsidRPr="003932C6" w:rsidRDefault="00C30B51" w:rsidP="003D412A">
      <w:pPr>
        <w:pStyle w:val="ListParagraph"/>
        <w:numPr>
          <w:ilvl w:val="3"/>
          <w:numId w:val="33"/>
        </w:numPr>
        <w:jc w:val="both"/>
      </w:pPr>
      <w:r w:rsidRPr="003932C6">
        <w:t>The running surface is altered (e.g. from Turf to All Weather).</w:t>
      </w:r>
    </w:p>
    <w:p w:rsidR="00C30B51" w:rsidRPr="003932C6" w:rsidRDefault="00C30B51" w:rsidP="00C30B51">
      <w:pPr>
        <w:rPr>
          <w:b/>
          <w:bCs/>
        </w:rPr>
      </w:pPr>
      <w:r w:rsidRPr="003932C6">
        <w:rPr>
          <w:b/>
          <w:bCs/>
        </w:rPr>
        <w:t>Ante-Post Betting</w:t>
      </w:r>
    </w:p>
    <w:p w:rsidR="00C30B51" w:rsidRPr="003932C6" w:rsidRDefault="00D379B1" w:rsidP="00AC4352">
      <w:pPr>
        <w:jc w:val="both"/>
      </w:pPr>
      <w:r>
        <w:t>13. Ante-</w:t>
      </w:r>
      <w:r w:rsidR="00C30B51" w:rsidRPr="003932C6">
        <w:t xml:space="preserve">post betting will cease at the Final Declaration stage and all bets after </w:t>
      </w:r>
      <w:r w:rsidR="00251CDC">
        <w:t>this will be non-runner, no bet</w:t>
      </w:r>
      <w:r w:rsidR="00C30B51" w:rsidRPr="003932C6">
        <w:t>;</w:t>
      </w:r>
    </w:p>
    <w:p w:rsidR="00C30B51" w:rsidRPr="003932C6" w:rsidRDefault="00251CDC" w:rsidP="00AC4352">
      <w:pPr>
        <w:jc w:val="both"/>
      </w:pPr>
      <w:r>
        <w:t xml:space="preserve">14. </w:t>
      </w:r>
      <w:r w:rsidR="00C30B51" w:rsidRPr="003932C6">
        <w:t>Unless specifically stated otherwise, stakes are lost on an Ante-Post bet if a horse does not take part.</w:t>
      </w:r>
    </w:p>
    <w:p w:rsidR="00C30B51" w:rsidRPr="003932C6" w:rsidRDefault="0056138D" w:rsidP="00AC4352">
      <w:pPr>
        <w:jc w:val="both"/>
      </w:pPr>
      <w:r>
        <w:t xml:space="preserve">15. </w:t>
      </w:r>
      <w:r w:rsidR="00C30B51" w:rsidRPr="003932C6">
        <w:t>On days when classic or other trials occur, Ante-Post betting may be suspended and new prices issued;</w:t>
      </w:r>
    </w:p>
    <w:p w:rsidR="00C30B51" w:rsidRPr="003932C6" w:rsidRDefault="00A33ACF" w:rsidP="00AC4352">
      <w:pPr>
        <w:jc w:val="both"/>
      </w:pPr>
      <w:r>
        <w:t xml:space="preserve">16. </w:t>
      </w:r>
      <w:r w:rsidR="00C30B51" w:rsidRPr="003932C6">
        <w:t>Ante-Post bets on horses compulsorily withdrawn will be void and stakes returned. (Stewards are empowered to reduce the numbers in a race if, at the overnight declaration stage, too many have been left in for t</w:t>
      </w:r>
      <w:r w:rsidR="00314F99">
        <w:t>he safety of horses and jockeys</w:t>
      </w:r>
      <w:r w:rsidR="00C30B51" w:rsidRPr="003932C6">
        <w:t>).</w:t>
      </w:r>
    </w:p>
    <w:p w:rsidR="00C30B51" w:rsidRPr="003932C6" w:rsidRDefault="0092543C" w:rsidP="00AC4352">
      <w:pPr>
        <w:jc w:val="both"/>
      </w:pPr>
      <w:r>
        <w:t>17.</w:t>
      </w:r>
      <w:r w:rsidR="009D5C55">
        <w:t xml:space="preserve"> </w:t>
      </w:r>
      <w:r w:rsidR="00C30B51" w:rsidRPr="003932C6">
        <w:t>Ante-Post bets are settled at the odds and place terms applicable at the time of acceptance. Should a wrong odds or place terms be given in error we reserve the right to settle the bet at the correct odds/place terms that were available at the time the bet was struck.</w:t>
      </w:r>
    </w:p>
    <w:p w:rsidR="00C30B51" w:rsidRPr="003932C6" w:rsidRDefault="00C30B51" w:rsidP="00C30B51">
      <w:pPr>
        <w:rPr>
          <w:b/>
          <w:bCs/>
        </w:rPr>
      </w:pPr>
      <w:r w:rsidRPr="003932C6">
        <w:rPr>
          <w:b/>
          <w:bCs/>
        </w:rPr>
        <w:t>Each-Way Betting</w:t>
      </w:r>
    </w:p>
    <w:p w:rsidR="00C30B51" w:rsidRPr="003932C6" w:rsidRDefault="003D1FC3" w:rsidP="0018648A">
      <w:pPr>
        <w:jc w:val="both"/>
      </w:pPr>
      <w:r>
        <w:t xml:space="preserve">18. </w:t>
      </w:r>
      <w:r w:rsidR="00C30B51" w:rsidRPr="003932C6">
        <w:t>All bets are settled to win unless 'Each-Way' is selected;</w:t>
      </w:r>
    </w:p>
    <w:p w:rsidR="00C30B51" w:rsidRPr="003932C6" w:rsidRDefault="00D0303A" w:rsidP="0018648A">
      <w:pPr>
        <w:jc w:val="both"/>
      </w:pPr>
      <w:r>
        <w:t xml:space="preserve">19. </w:t>
      </w:r>
      <w:r w:rsidR="00C30B51" w:rsidRPr="003932C6">
        <w:t xml:space="preserve">An Each-Way bet is made up of two bets. It contains one bet for your horse to "Win" and a second bet for your horse to be "Placed". Each bet is placed at the stake amount you have entered, so the total cost of </w:t>
      </w:r>
      <w:r w:rsidR="0091745C" w:rsidRPr="003932C6">
        <w:t>each</w:t>
      </w:r>
      <w:r w:rsidR="00C30B51" w:rsidRPr="003932C6">
        <w:t xml:space="preserve"> way bet will be double the amount you entered stake as you are placing two bets;</w:t>
      </w:r>
    </w:p>
    <w:p w:rsidR="00C30B51" w:rsidRPr="003932C6" w:rsidRDefault="000C0FD5" w:rsidP="0018648A">
      <w:pPr>
        <w:jc w:val="both"/>
      </w:pPr>
      <w:r>
        <w:t xml:space="preserve">20. </w:t>
      </w:r>
      <w:r w:rsidR="00C30B51" w:rsidRPr="003932C6">
        <w:t>The "Place" terms will be as advertised for the event. In general, for UK horse racing the 'Place' part of Each-Way bets will be settled using the following 'Place' terms:</w:t>
      </w:r>
    </w:p>
    <w:p w:rsidR="00CB606D" w:rsidRDefault="00CB606D" w:rsidP="0018648A">
      <w:pPr>
        <w:ind w:left="1800"/>
        <w:jc w:val="both"/>
        <w:rPr>
          <w:lang w:eastAsia="zh-CN"/>
        </w:rPr>
      </w:pPr>
      <w:r>
        <w:rPr>
          <w:rFonts w:hint="eastAsia"/>
          <w:lang w:eastAsia="zh-CN"/>
        </w:rPr>
        <w:t xml:space="preserve">1. </w:t>
      </w:r>
      <w:r w:rsidR="00C30B51" w:rsidRPr="003932C6">
        <w:t>Less than 5 runners - the place money is invested to win;</w:t>
      </w:r>
    </w:p>
    <w:p w:rsidR="00CB606D" w:rsidRDefault="00CB606D" w:rsidP="0018648A">
      <w:pPr>
        <w:ind w:left="1800"/>
        <w:jc w:val="both"/>
        <w:rPr>
          <w:lang w:eastAsia="zh-CN"/>
        </w:rPr>
      </w:pPr>
      <w:r>
        <w:rPr>
          <w:rFonts w:hint="eastAsia"/>
          <w:lang w:eastAsia="zh-CN"/>
        </w:rPr>
        <w:t xml:space="preserve">2. </w:t>
      </w:r>
      <w:r w:rsidR="00C30B51" w:rsidRPr="003932C6">
        <w:t>Races of 5, 6 or 7 runners - one 1/4 the odds - first two places;</w:t>
      </w:r>
    </w:p>
    <w:p w:rsidR="00CB606D" w:rsidRDefault="00CB606D" w:rsidP="0018648A">
      <w:pPr>
        <w:ind w:left="1800"/>
        <w:jc w:val="both"/>
        <w:rPr>
          <w:lang w:eastAsia="zh-CN"/>
        </w:rPr>
      </w:pPr>
      <w:r>
        <w:rPr>
          <w:rFonts w:hint="eastAsia"/>
          <w:lang w:eastAsia="zh-CN"/>
        </w:rPr>
        <w:t xml:space="preserve">3. </w:t>
      </w:r>
      <w:r w:rsidR="00C30B51" w:rsidRPr="003932C6">
        <w:t>All other races of 8 or more runners 1/5 the odds - first three places</w:t>
      </w:r>
      <w:r w:rsidR="00570E13">
        <w:t>;</w:t>
      </w:r>
    </w:p>
    <w:p w:rsidR="00CB606D" w:rsidRDefault="00CB606D" w:rsidP="0018648A">
      <w:pPr>
        <w:ind w:left="1800"/>
        <w:jc w:val="both"/>
        <w:rPr>
          <w:lang w:eastAsia="zh-CN"/>
        </w:rPr>
      </w:pPr>
      <w:r>
        <w:rPr>
          <w:rFonts w:hint="eastAsia"/>
          <w:lang w:eastAsia="zh-CN"/>
        </w:rPr>
        <w:t xml:space="preserve">4. </w:t>
      </w:r>
      <w:r w:rsidR="00C30B51" w:rsidRPr="003932C6">
        <w:t>Handicap races with 12 - 15 runners one 1/4 the odds - first three places</w:t>
      </w:r>
      <w:r w:rsidR="00570E13">
        <w:t>;</w:t>
      </w:r>
    </w:p>
    <w:p w:rsidR="00CB606D" w:rsidRDefault="00CB606D" w:rsidP="0018648A">
      <w:pPr>
        <w:ind w:left="1800"/>
        <w:jc w:val="both"/>
        <w:rPr>
          <w:lang w:eastAsia="zh-CN"/>
        </w:rPr>
      </w:pPr>
      <w:r>
        <w:rPr>
          <w:rFonts w:hint="eastAsia"/>
          <w:lang w:eastAsia="zh-CN"/>
        </w:rPr>
        <w:t xml:space="preserve">5. </w:t>
      </w:r>
      <w:r w:rsidR="00C30B51" w:rsidRPr="003932C6">
        <w:t>Handicap races with 16 or more runners 1/4 the odds - first four places</w:t>
      </w:r>
      <w:r w:rsidR="00570E13">
        <w:t>;</w:t>
      </w:r>
    </w:p>
    <w:p w:rsidR="0098167F" w:rsidRPr="003932C6" w:rsidRDefault="00CB606D" w:rsidP="0018648A">
      <w:pPr>
        <w:ind w:left="1800"/>
        <w:jc w:val="both"/>
      </w:pPr>
      <w:r>
        <w:rPr>
          <w:rFonts w:hint="eastAsia"/>
          <w:lang w:eastAsia="zh-CN"/>
        </w:rPr>
        <w:t xml:space="preserve">6. </w:t>
      </w:r>
      <w:r w:rsidR="00C30B51" w:rsidRPr="003932C6">
        <w:t>In all races the number of runners will be the number of runners coming under starters orders. Bets won't be accepted where the place stake exceeds the win stake.</w:t>
      </w:r>
    </w:p>
    <w:p w:rsidR="00C30B51" w:rsidRPr="003932C6" w:rsidRDefault="00C30B51" w:rsidP="00C30B51">
      <w:r w:rsidRPr="003932C6">
        <w:rPr>
          <w:b/>
          <w:bCs/>
        </w:rPr>
        <w:t>GREYHOUNDS</w:t>
      </w:r>
    </w:p>
    <w:p w:rsidR="00C30B51" w:rsidRPr="003932C6" w:rsidRDefault="00CE0D73" w:rsidP="00EF24CE">
      <w:pPr>
        <w:jc w:val="both"/>
      </w:pPr>
      <w:r>
        <w:t xml:space="preserve">1. </w:t>
      </w:r>
      <w:r w:rsidR="00C30B51" w:rsidRPr="003932C6">
        <w:t>All bets are placed on the named greyhounds;</w:t>
      </w:r>
    </w:p>
    <w:p w:rsidR="00C30B51" w:rsidRPr="003932C6" w:rsidRDefault="0099329D" w:rsidP="00EF24CE">
      <w:pPr>
        <w:jc w:val="both"/>
      </w:pPr>
      <w:r>
        <w:t xml:space="preserve">2. </w:t>
      </w:r>
      <w:r w:rsidR="00C30B51" w:rsidRPr="003932C6">
        <w:t>Ante-Post wagers are accepted on the basis all-in run or not, entered or not;</w:t>
      </w:r>
    </w:p>
    <w:p w:rsidR="00C30B51" w:rsidRPr="003932C6" w:rsidRDefault="006140D5" w:rsidP="00EF24CE">
      <w:pPr>
        <w:jc w:val="both"/>
      </w:pPr>
      <w:r>
        <w:t xml:space="preserve">3. </w:t>
      </w:r>
      <w:r w:rsidR="00C30B51" w:rsidRPr="003932C6">
        <w:t>Where a race is re-run all bets stand. Should a race be declared void and not re-run, all bets will be void;</w:t>
      </w:r>
    </w:p>
    <w:p w:rsidR="00C30B51" w:rsidRPr="003932C6" w:rsidRDefault="00CD522E" w:rsidP="00EF24CE">
      <w:pPr>
        <w:jc w:val="both"/>
      </w:pPr>
      <w:r>
        <w:t xml:space="preserve">4. </w:t>
      </w:r>
      <w:r w:rsidR="00C30B51" w:rsidRPr="003932C6">
        <w:t>If a named dog (No reserves) is selected and a reserve runs in place of the named dog then the bet will be settled as a non-runner;</w:t>
      </w:r>
    </w:p>
    <w:p w:rsidR="00C30B51" w:rsidRPr="003932C6" w:rsidRDefault="00FE66C9" w:rsidP="00EF24CE">
      <w:pPr>
        <w:jc w:val="both"/>
      </w:pPr>
      <w:r>
        <w:t xml:space="preserve">5. </w:t>
      </w:r>
      <w:r w:rsidR="00C30B51" w:rsidRPr="003932C6">
        <w:t>All bets will stand irrespective of vacant traps, void races and abandoned meetings. Dead-heat rules apply to outright result, if multiple winners;</w:t>
      </w:r>
    </w:p>
    <w:p w:rsidR="00C30B51" w:rsidRPr="003932C6" w:rsidRDefault="004B3E31" w:rsidP="00EF24CE">
      <w:pPr>
        <w:jc w:val="both"/>
      </w:pPr>
      <w:r>
        <w:t xml:space="preserve">6. </w:t>
      </w:r>
      <w:r w:rsidR="00C30B51" w:rsidRPr="003932C6">
        <w:t>In the event of abandonment or postponement to races where early prices have been offered, all bets will stand as long as the races are rescheduled and completed;</w:t>
      </w:r>
    </w:p>
    <w:p w:rsidR="00C30B51" w:rsidRPr="003932C6" w:rsidRDefault="001D6C31" w:rsidP="00EF24CE">
      <w:pPr>
        <w:jc w:val="both"/>
      </w:pPr>
      <w:r>
        <w:t xml:space="preserve">7. </w:t>
      </w:r>
      <w:r w:rsidR="00C30B51" w:rsidRPr="003932C6">
        <w:t>Payment will be made on the official result of races.</w:t>
      </w:r>
      <w:r w:rsidR="00C13D08">
        <w:t xml:space="preserve"> </w:t>
      </w:r>
      <w:r w:rsidR="00E27599">
        <w:rPr>
          <w:b/>
          <w:bCs/>
        </w:rPr>
        <w:t>Jetbull</w:t>
      </w:r>
      <w:r w:rsidR="00C30B51" w:rsidRPr="003932C6">
        <w:rPr>
          <w:b/>
          <w:bCs/>
        </w:rPr>
        <w:t> </w:t>
      </w:r>
      <w:r w:rsidR="00C30B51" w:rsidRPr="003932C6">
        <w:t>reserves the right to declare void any bets where it considers there to be reasonable suspicion or evidence of unfair price manipulation.</w:t>
      </w:r>
    </w:p>
    <w:p w:rsidR="00675F99" w:rsidRDefault="00675F99" w:rsidP="00C30B51"/>
    <w:p w:rsidR="00C30B51" w:rsidRPr="003932C6" w:rsidRDefault="00C30B51" w:rsidP="00C30B51">
      <w:r w:rsidRPr="003932C6">
        <w:rPr>
          <w:b/>
          <w:bCs/>
        </w:rPr>
        <w:t>GAELIC SPORTS</w:t>
      </w:r>
    </w:p>
    <w:p w:rsidR="00C30B51" w:rsidRPr="003932C6" w:rsidRDefault="00937F7D" w:rsidP="00EF24CE">
      <w:pPr>
        <w:jc w:val="both"/>
      </w:pPr>
      <w:r>
        <w:t xml:space="preserve">1. </w:t>
      </w:r>
      <w:r w:rsidR="00C30B51" w:rsidRPr="003932C6">
        <w:t>Outright/Winner betting: Predict which team will win the event;</w:t>
      </w:r>
    </w:p>
    <w:p w:rsidR="00C30B51" w:rsidRPr="003932C6" w:rsidRDefault="00992657" w:rsidP="00EF24CE">
      <w:pPr>
        <w:jc w:val="both"/>
      </w:pPr>
      <w:r>
        <w:t xml:space="preserve">2. </w:t>
      </w:r>
      <w:r w:rsidR="00C30B51" w:rsidRPr="003932C6">
        <w:t>All match markets are based on regulation time only (including injury time). Extra time does not count unless specified;</w:t>
      </w:r>
    </w:p>
    <w:p w:rsidR="00C30B51" w:rsidRPr="003932C6" w:rsidRDefault="00570AF5" w:rsidP="00EF24CE">
      <w:pPr>
        <w:jc w:val="both"/>
      </w:pPr>
      <w:r>
        <w:t xml:space="preserve">3. </w:t>
      </w:r>
      <w:r w:rsidR="00C30B51" w:rsidRPr="003932C6">
        <w:t>If either team does not play then bets will be void;</w:t>
      </w:r>
    </w:p>
    <w:p w:rsidR="00C30B51" w:rsidRPr="003932C6" w:rsidRDefault="00612547" w:rsidP="00EF24CE">
      <w:pPr>
        <w:jc w:val="both"/>
      </w:pPr>
      <w:r>
        <w:t xml:space="preserve">4. </w:t>
      </w:r>
      <w:r w:rsidR="00C30B51" w:rsidRPr="003932C6">
        <w:t>If the game is abandoned prior to completion then bets will be void;</w:t>
      </w:r>
    </w:p>
    <w:p w:rsidR="00C30B51" w:rsidRPr="003932C6" w:rsidRDefault="00236662" w:rsidP="00EF24CE">
      <w:pPr>
        <w:jc w:val="both"/>
      </w:pPr>
      <w:r>
        <w:t xml:space="preserve">5. </w:t>
      </w:r>
      <w:r w:rsidR="00C30B51" w:rsidRPr="003932C6">
        <w:t>Any match postponed to another day will be void;</w:t>
      </w:r>
    </w:p>
    <w:p w:rsidR="00C30B51" w:rsidRPr="003932C6" w:rsidRDefault="00236662" w:rsidP="00EF24CE">
      <w:pPr>
        <w:jc w:val="both"/>
      </w:pPr>
      <w:r>
        <w:t xml:space="preserve">6. </w:t>
      </w:r>
      <w:r w:rsidR="00C30B51" w:rsidRPr="003932C6">
        <w:t>If a match venue is changed, bets already placed will stand providing the home team is still designated as such. If the home and away team for a listed match are reversed, then bets placed based on the original listing will be void;</w:t>
      </w:r>
    </w:p>
    <w:p w:rsidR="00C30B51" w:rsidRPr="003932C6" w:rsidRDefault="00DB4D47" w:rsidP="00EF24CE">
      <w:pPr>
        <w:jc w:val="both"/>
      </w:pPr>
      <w:r>
        <w:t xml:space="preserve">7. </w:t>
      </w:r>
      <w:r w:rsidR="00C30B51" w:rsidRPr="003932C6">
        <w:t>Bets will be settled on official GAA (Gaelic Athletics Association) result only.</w:t>
      </w:r>
    </w:p>
    <w:p w:rsidR="00085CB6" w:rsidRDefault="00C30B51" w:rsidP="00085CB6">
      <w:pPr>
        <w:rPr>
          <w:lang w:eastAsia="zh-CN"/>
        </w:rPr>
      </w:pPr>
      <w:r w:rsidRPr="003932C6">
        <w:rPr>
          <w:b/>
          <w:bCs/>
        </w:rPr>
        <w:t>WINTER SPORTS</w:t>
      </w:r>
    </w:p>
    <w:p w:rsidR="00C30B51" w:rsidRPr="0098167F" w:rsidRDefault="00CB606D" w:rsidP="00EF24CE">
      <w:pPr>
        <w:jc w:val="both"/>
      </w:pPr>
      <w:r>
        <w:rPr>
          <w:lang w:eastAsia="zh-CN"/>
        </w:rPr>
        <w:t>1.</w:t>
      </w:r>
      <w:r w:rsidRPr="003932C6">
        <w:t xml:space="preserve"> Outright</w:t>
      </w:r>
      <w:r w:rsidR="00C30B51" w:rsidRPr="003932C6">
        <w:t xml:space="preserve">/Winner: Predict which team/participant will win the event. Bets on </w:t>
      </w:r>
      <w:r w:rsidR="0091745C" w:rsidRPr="003932C6">
        <w:t>non-starting</w:t>
      </w:r>
      <w:r w:rsidR="00C30B51" w:rsidRPr="003932C6">
        <w:t xml:space="preserve"> participants will not be refunded</w:t>
      </w:r>
      <w:r w:rsidR="0062675A">
        <w:t>.</w:t>
      </w:r>
    </w:p>
    <w:p w:rsidR="00C30B51" w:rsidRPr="003932C6" w:rsidRDefault="00CB606D" w:rsidP="00EF24CE">
      <w:pPr>
        <w:jc w:val="both"/>
      </w:pPr>
      <w:r>
        <w:rPr>
          <w:lang w:eastAsia="zh-CN"/>
        </w:rPr>
        <w:t>2.</w:t>
      </w:r>
      <w:r w:rsidRPr="003932C6">
        <w:t xml:space="preserve"> Winter</w:t>
      </w:r>
      <w:r w:rsidR="00C30B51" w:rsidRPr="003932C6">
        <w:t xml:space="preserve"> Olympics: Events are official after the original medal ceremony. Any subsequent changes to those results do not count.</w:t>
      </w:r>
    </w:p>
    <w:p w:rsidR="00675F99" w:rsidRDefault="00675F99" w:rsidP="00C30B51"/>
    <w:p w:rsidR="00C30B51" w:rsidRPr="003932C6" w:rsidRDefault="00C30B51" w:rsidP="00C30B51">
      <w:r w:rsidRPr="003932C6">
        <w:rPr>
          <w:b/>
          <w:bCs/>
        </w:rPr>
        <w:t>VIRTUAL SPORTS</w:t>
      </w:r>
    </w:p>
    <w:p w:rsidR="00C30B51" w:rsidRPr="003932C6" w:rsidRDefault="00C30B51" w:rsidP="00C30B51">
      <w:pPr>
        <w:rPr>
          <w:b/>
          <w:bCs/>
        </w:rPr>
      </w:pPr>
      <w:r w:rsidRPr="003932C6">
        <w:rPr>
          <w:b/>
          <w:bCs/>
        </w:rPr>
        <w:t>Game Play Rules</w:t>
      </w:r>
    </w:p>
    <w:p w:rsidR="00C30B51" w:rsidRPr="003932C6" w:rsidRDefault="00114646" w:rsidP="00EF24CE">
      <w:pPr>
        <w:jc w:val="both"/>
      </w:pPr>
      <w:r>
        <w:t xml:space="preserve">1. </w:t>
      </w:r>
      <w:r w:rsidR="00C30B51" w:rsidRPr="003932C6">
        <w:t>A virtual betting event takes place every 5 minutes.</w:t>
      </w:r>
    </w:p>
    <w:p w:rsidR="00C30B51" w:rsidRPr="003932C6" w:rsidRDefault="00FA0DBC" w:rsidP="00EF24CE">
      <w:pPr>
        <w:jc w:val="both"/>
      </w:pPr>
      <w:r>
        <w:t xml:space="preserve">2. </w:t>
      </w:r>
      <w:r w:rsidR="00C30B51" w:rsidRPr="003932C6">
        <w:t>Bets on the next event are accepted until the "bets closed" message appears on the screen, after which the bet will be allocated to the successive event.</w:t>
      </w:r>
    </w:p>
    <w:p w:rsidR="00C30B51" w:rsidRPr="003932C6" w:rsidRDefault="00E61194" w:rsidP="00EF24CE">
      <w:pPr>
        <w:jc w:val="both"/>
      </w:pPr>
      <w:r>
        <w:t xml:space="preserve">3. </w:t>
      </w:r>
      <w:r w:rsidR="00C30B51" w:rsidRPr="003932C6">
        <w:t>When the event is not specified by the customer, bets are registered on the next event.</w:t>
      </w:r>
    </w:p>
    <w:p w:rsidR="00C30B51" w:rsidRPr="003932C6" w:rsidRDefault="008863C8" w:rsidP="00EF24CE">
      <w:pPr>
        <w:jc w:val="both"/>
      </w:pPr>
      <w:r>
        <w:t xml:space="preserve">4. </w:t>
      </w:r>
      <w:r w:rsidR="00C30B51" w:rsidRPr="003932C6">
        <w:t>Winnings can be collected once the result of an event is displayed on the results screen.</w:t>
      </w:r>
    </w:p>
    <w:p w:rsidR="00C30B51" w:rsidRPr="003932C6" w:rsidRDefault="003655EC" w:rsidP="00EF24CE">
      <w:pPr>
        <w:jc w:val="both"/>
      </w:pPr>
      <w:r>
        <w:t xml:space="preserve">5. </w:t>
      </w:r>
      <w:r w:rsidR="00C30B51" w:rsidRPr="003932C6">
        <w:t>The minimum stake per bet is 50c with a maximum payout</w:t>
      </w:r>
      <w:r>
        <w:t xml:space="preserve"> for any customer on any</w:t>
      </w:r>
      <w:r w:rsidR="00C30B51" w:rsidRPr="003932C6">
        <w:t xml:space="preserve"> day of €50,000</w:t>
      </w:r>
      <w:r>
        <w:t>.</w:t>
      </w:r>
    </w:p>
    <w:p w:rsidR="00C30B51" w:rsidRPr="003932C6" w:rsidRDefault="00A37194" w:rsidP="00EF24CE">
      <w:pPr>
        <w:jc w:val="both"/>
      </w:pPr>
      <w:r>
        <w:t xml:space="preserve">6. </w:t>
      </w:r>
      <w:r w:rsidR="00C30B51" w:rsidRPr="003932C6">
        <w:t>A customer who places any bet on these events takes sole responsibility for his actions in placing a bet, and for checking his ticket to ensure it is correctly reflects his chosen bet, and will not hold the operator liable in for any loss or damage suffered. The operator will also not be liable for any system malfunction that may result in the nullification, cancellation or refund of a bet at any time.</w:t>
      </w:r>
    </w:p>
    <w:p w:rsidR="00C30B51" w:rsidRPr="003932C6" w:rsidRDefault="005650B0" w:rsidP="00EF24CE">
      <w:pPr>
        <w:jc w:val="both"/>
      </w:pPr>
      <w:r>
        <w:t xml:space="preserve">7. </w:t>
      </w:r>
      <w:r w:rsidR="00C30B51" w:rsidRPr="003932C6">
        <w:t>No horses or greyhounds are scratched from virtual races.</w:t>
      </w:r>
    </w:p>
    <w:p w:rsidR="00C30B51" w:rsidRPr="003932C6" w:rsidRDefault="002D3A39" w:rsidP="00EF24CE">
      <w:pPr>
        <w:jc w:val="both"/>
      </w:pPr>
      <w:r>
        <w:t xml:space="preserve">8. </w:t>
      </w:r>
      <w:r w:rsidR="00C30B51" w:rsidRPr="003932C6">
        <w:t>There are no dead heats (position draws) in virtual races.</w:t>
      </w:r>
    </w:p>
    <w:p w:rsidR="00C30B51" w:rsidRPr="003932C6" w:rsidRDefault="00142000" w:rsidP="00EF24CE">
      <w:pPr>
        <w:jc w:val="both"/>
      </w:pPr>
      <w:r>
        <w:t xml:space="preserve">9. </w:t>
      </w:r>
      <w:r w:rsidR="00C30B51" w:rsidRPr="003932C6">
        <w:t>If any events are cancelled for whatever reason, outstanding bets on the affected events will be paid at settled at 1:1.</w:t>
      </w:r>
    </w:p>
    <w:p w:rsidR="00C30B51" w:rsidRPr="003932C6" w:rsidRDefault="006B0940" w:rsidP="00EF24CE">
      <w:pPr>
        <w:jc w:val="both"/>
      </w:pPr>
      <w:r>
        <w:t xml:space="preserve">10. </w:t>
      </w:r>
      <w:r w:rsidR="00C30B51" w:rsidRPr="003932C6">
        <w:t>Bet types offered may be altered from time to time.</w:t>
      </w:r>
    </w:p>
    <w:p w:rsidR="00C30B51" w:rsidRPr="003932C6" w:rsidRDefault="00C30B51" w:rsidP="00C30B51">
      <w:pPr>
        <w:rPr>
          <w:b/>
          <w:bCs/>
        </w:rPr>
      </w:pPr>
      <w:r w:rsidRPr="003932C6">
        <w:rPr>
          <w:b/>
          <w:bCs/>
        </w:rPr>
        <w:t>Race Event Bet Types – Single Selection</w:t>
      </w:r>
    </w:p>
    <w:p w:rsidR="00C30B51" w:rsidRPr="003932C6" w:rsidRDefault="00C30B51" w:rsidP="00F16880">
      <w:pPr>
        <w:numPr>
          <w:ilvl w:val="1"/>
          <w:numId w:val="23"/>
        </w:numPr>
        <w:jc w:val="both"/>
      </w:pPr>
      <w:r w:rsidRPr="003932C6">
        <w:rPr>
          <w:b/>
          <w:bCs/>
        </w:rPr>
        <w:t>Win</w:t>
      </w:r>
      <w:r w:rsidRPr="003932C6">
        <w:t> - Select a runner to finish 1st.</w:t>
      </w:r>
    </w:p>
    <w:p w:rsidR="00C30B51" w:rsidRPr="003932C6" w:rsidRDefault="00C30B51" w:rsidP="00F16880">
      <w:pPr>
        <w:numPr>
          <w:ilvl w:val="1"/>
          <w:numId w:val="23"/>
        </w:numPr>
        <w:jc w:val="both"/>
      </w:pPr>
      <w:r w:rsidRPr="003932C6">
        <w:rPr>
          <w:b/>
          <w:bCs/>
        </w:rPr>
        <w:t>Place</w:t>
      </w:r>
      <w:r w:rsidRPr="003932C6">
        <w:t xml:space="preserve"> - Select a runner to finish in 1st, 2nd or 3rd place in a race </w:t>
      </w:r>
      <w:r w:rsidR="005A39FD">
        <w:t>with 8 runners or more, and 1st</w:t>
      </w:r>
      <w:r w:rsidRPr="003932C6">
        <w:t xml:space="preserve"> or 2nd in a 6 runner</w:t>
      </w:r>
      <w:r w:rsidR="0091745C">
        <w:t>s</w:t>
      </w:r>
      <w:r w:rsidRPr="003932C6">
        <w:t xml:space="preserve"> greyhound race.</w:t>
      </w:r>
    </w:p>
    <w:p w:rsidR="00C30B51" w:rsidRPr="003932C6" w:rsidRDefault="00C30B51" w:rsidP="00F16880">
      <w:pPr>
        <w:numPr>
          <w:ilvl w:val="1"/>
          <w:numId w:val="23"/>
        </w:numPr>
        <w:jc w:val="both"/>
      </w:pPr>
      <w:r w:rsidRPr="003932C6">
        <w:rPr>
          <w:b/>
          <w:bCs/>
        </w:rPr>
        <w:t>Each-way (“Fractional Place” bet in some fractional odds markets)</w:t>
      </w:r>
      <w:r w:rsidR="00124A23" w:rsidRPr="00124A23">
        <w:rPr>
          <w:bCs/>
        </w:rPr>
        <w:t xml:space="preserve"> - </w:t>
      </w:r>
      <w:r w:rsidRPr="003932C6">
        <w:t>Select a runner to win or place. This bet consists of two bets on one selection in one event, with the first bet on the runner to win and the second bet on the runner to place. The place bet pays at a fraction of the win odds as specified on the event data.</w:t>
      </w:r>
    </w:p>
    <w:p w:rsidR="00C30B51" w:rsidRPr="003932C6" w:rsidRDefault="00C30B51" w:rsidP="00F16880">
      <w:pPr>
        <w:numPr>
          <w:ilvl w:val="1"/>
          <w:numId w:val="23"/>
        </w:numPr>
        <w:jc w:val="both"/>
      </w:pPr>
      <w:r w:rsidRPr="003932C6">
        <w:t>The Each-Way bet is not offered in most countries. The game system can be configured to set the “place” odds at a fixed proportion of the win odds of the selection as follows:</w:t>
      </w:r>
    </w:p>
    <w:p w:rsidR="00C30B51" w:rsidRPr="003932C6" w:rsidRDefault="00EA14A4" w:rsidP="00F16880">
      <w:pPr>
        <w:pStyle w:val="ListParagraph"/>
        <w:numPr>
          <w:ilvl w:val="1"/>
          <w:numId w:val="23"/>
        </w:numPr>
        <w:jc w:val="both"/>
      </w:pPr>
      <w:r w:rsidRPr="003932C6">
        <w:t>Greyhounds pay</w:t>
      </w:r>
      <w:r w:rsidR="00C30B51" w:rsidRPr="003932C6">
        <w:t xml:space="preserve"> 1/5th of win odds.</w:t>
      </w:r>
    </w:p>
    <w:p w:rsidR="00C30B51" w:rsidRPr="003932C6" w:rsidRDefault="00EA14A4" w:rsidP="00F16880">
      <w:pPr>
        <w:pStyle w:val="ListParagraph"/>
        <w:numPr>
          <w:ilvl w:val="1"/>
          <w:numId w:val="23"/>
        </w:numPr>
        <w:jc w:val="both"/>
      </w:pPr>
      <w:r w:rsidRPr="003932C6">
        <w:t>Horses pay</w:t>
      </w:r>
      <w:r w:rsidR="00C30B51" w:rsidRPr="003932C6">
        <w:t xml:space="preserve"> 1/5th of win odds.</w:t>
      </w:r>
    </w:p>
    <w:p w:rsidR="00C30B51" w:rsidRPr="003932C6" w:rsidRDefault="00C30B51" w:rsidP="00A90E40">
      <w:pPr>
        <w:jc w:val="both"/>
        <w:rPr>
          <w:b/>
          <w:bCs/>
        </w:rPr>
      </w:pPr>
      <w:r w:rsidRPr="003932C6">
        <w:rPr>
          <w:b/>
          <w:bCs/>
        </w:rPr>
        <w:t>Race Event Bet Types - Multiple Selection Combination Odds</w:t>
      </w:r>
    </w:p>
    <w:p w:rsidR="00C30B51" w:rsidRPr="003932C6" w:rsidRDefault="00C30B51" w:rsidP="00A90E40">
      <w:pPr>
        <w:numPr>
          <w:ilvl w:val="1"/>
          <w:numId w:val="24"/>
        </w:numPr>
        <w:jc w:val="both"/>
      </w:pPr>
      <w:r w:rsidRPr="003932C6">
        <w:t>These bet markets carry different terms in different geographical regions. Our data service uses fixed odds (“bookie”) terminology. The system can be configured to display pari-mutuel (“tote”) terminology on the screen systems and video renders when required. These alternative bet names are shown in parentheses below</w:t>
      </w:r>
    </w:p>
    <w:p w:rsidR="00C30B51" w:rsidRPr="003932C6" w:rsidRDefault="00C30B51" w:rsidP="00A90E40">
      <w:pPr>
        <w:numPr>
          <w:ilvl w:val="1"/>
          <w:numId w:val="24"/>
        </w:numPr>
        <w:jc w:val="both"/>
      </w:pPr>
      <w:r w:rsidRPr="003932C6">
        <w:rPr>
          <w:b/>
          <w:bCs/>
        </w:rPr>
        <w:t>Forecast (Exacta)</w:t>
      </w:r>
      <w:r w:rsidRPr="003932C6">
        <w:t> - Select 2 runners to finish 1st and 2nd IN ORDER specified.</w:t>
      </w:r>
    </w:p>
    <w:p w:rsidR="00C30B51" w:rsidRPr="003932C6" w:rsidRDefault="00C30B51" w:rsidP="00A90E40">
      <w:pPr>
        <w:numPr>
          <w:ilvl w:val="1"/>
          <w:numId w:val="24"/>
        </w:numPr>
        <w:jc w:val="both"/>
      </w:pPr>
      <w:r w:rsidRPr="003932C6">
        <w:rPr>
          <w:b/>
          <w:bCs/>
        </w:rPr>
        <w:t>Combination Exacta</w:t>
      </w:r>
      <w:r w:rsidRPr="003932C6">
        <w:t> - Some bet systems offer a player the option of selecting 2 or more selections to bet that every possible combination of two of the selections may finish 1st a</w:t>
      </w:r>
      <w:r w:rsidR="00A90E40">
        <w:t xml:space="preserve">nd 2nd in order. </w:t>
      </w:r>
      <w:r w:rsidR="0091745C">
        <w:t>So,</w:t>
      </w:r>
      <w:r w:rsidR="00A90E40">
        <w:t xml:space="preserve"> for example:</w:t>
      </w:r>
      <w:r w:rsidRPr="003932C6">
        <w:t xml:space="preserve"> on 2 </w:t>
      </w:r>
      <w:r w:rsidR="0091745C" w:rsidRPr="003932C6">
        <w:t>selections,</w:t>
      </w:r>
      <w:r w:rsidRPr="003932C6">
        <w:t xml:space="preserve"> there are 2 bets (1-2, 2-1); on 3 </w:t>
      </w:r>
      <w:r w:rsidR="0091745C" w:rsidRPr="003932C6">
        <w:t>selections,</w:t>
      </w:r>
      <w:r w:rsidRPr="003932C6">
        <w:t xml:space="preserve"> there are 6 bets (1-2, 1-3, 2-1, 2-3, 3-1, 3-2); on</w:t>
      </w:r>
      <w:r w:rsidR="00A90E40">
        <w:t xml:space="preserve"> 4 </w:t>
      </w:r>
      <w:r w:rsidR="0091745C">
        <w:t>selections,</w:t>
      </w:r>
      <w:r w:rsidR="00A90E40">
        <w:t xml:space="preserve"> there are 12 bets;</w:t>
      </w:r>
      <w:r w:rsidRPr="003932C6">
        <w:t xml:space="preserve"> on 5 </w:t>
      </w:r>
      <w:r w:rsidR="0091745C" w:rsidRPr="003932C6">
        <w:t>selections,</w:t>
      </w:r>
      <w:r w:rsidRPr="003932C6">
        <w:t xml:space="preserve"> there are 20 bets and on 6 selections there are 30 bets etc. This is a bet acceptance system bet that uses the Forecast odds in the feed service. The bet acceptance system works out all combinations.</w:t>
      </w:r>
    </w:p>
    <w:p w:rsidR="00C30B51" w:rsidRPr="003932C6" w:rsidRDefault="00C30B51" w:rsidP="00A90E40">
      <w:pPr>
        <w:numPr>
          <w:ilvl w:val="1"/>
          <w:numId w:val="24"/>
        </w:numPr>
        <w:jc w:val="both"/>
      </w:pPr>
      <w:r w:rsidRPr="003932C6">
        <w:rPr>
          <w:b/>
          <w:bCs/>
        </w:rPr>
        <w:t>Reverse Forecast (Quinella)</w:t>
      </w:r>
      <w:r w:rsidRPr="003932C6">
        <w:t> - Select 2 runners to finish 1st and 2nd in ANY ORDER.</w:t>
      </w:r>
    </w:p>
    <w:p w:rsidR="00C30B51" w:rsidRPr="003932C6" w:rsidRDefault="00C30B51" w:rsidP="00A90E40">
      <w:pPr>
        <w:numPr>
          <w:ilvl w:val="1"/>
          <w:numId w:val="24"/>
        </w:numPr>
        <w:jc w:val="both"/>
      </w:pPr>
      <w:r w:rsidRPr="003932C6">
        <w:rPr>
          <w:b/>
          <w:bCs/>
        </w:rPr>
        <w:t>Tricast or Trifecta</w:t>
      </w:r>
      <w:r w:rsidRPr="003932C6">
        <w:t> - Select 3 runners to finish 1st, 2nd and 3rd IN ORDER specified.</w:t>
      </w:r>
    </w:p>
    <w:p w:rsidR="00C30B51" w:rsidRPr="003932C6" w:rsidRDefault="00C30B51" w:rsidP="00A90E40">
      <w:pPr>
        <w:numPr>
          <w:ilvl w:val="1"/>
          <w:numId w:val="24"/>
        </w:numPr>
        <w:jc w:val="both"/>
      </w:pPr>
      <w:r w:rsidRPr="003932C6">
        <w:rPr>
          <w:b/>
          <w:bCs/>
        </w:rPr>
        <w:t>Combination Trifecta</w:t>
      </w:r>
      <w:r w:rsidRPr="003932C6">
        <w:t> - Some bet systems offer a player the option of selecting 3 or more selections to bet that every possible combination of three of the selections may finish 1st, 2nd and 3rd in or</w:t>
      </w:r>
      <w:r w:rsidR="00A90E40">
        <w:t xml:space="preserve">der in an event. </w:t>
      </w:r>
      <w:r w:rsidR="00A20282">
        <w:t>So,</w:t>
      </w:r>
      <w:r w:rsidR="00A90E40">
        <w:t xml:space="preserve"> for example:</w:t>
      </w:r>
      <w:r w:rsidRPr="003932C6">
        <w:t xml:space="preserve"> on 3 </w:t>
      </w:r>
      <w:r w:rsidR="00A20282" w:rsidRPr="003932C6">
        <w:t>selections,</w:t>
      </w:r>
      <w:r w:rsidRPr="003932C6">
        <w:t xml:space="preserve"> there are 6 bets (1-2-3, 1-3-2, 2-1-3, 2-3-1, 3-1-2, 3-2-1); on 4 </w:t>
      </w:r>
      <w:r w:rsidR="00A20282" w:rsidRPr="003932C6">
        <w:t>selections,</w:t>
      </w:r>
      <w:r w:rsidRPr="003932C6">
        <w:t xml:space="preserve"> there are 24 bets; on 5 </w:t>
      </w:r>
      <w:r w:rsidR="00A20282" w:rsidRPr="003932C6">
        <w:t>selections,</w:t>
      </w:r>
      <w:r w:rsidRPr="003932C6">
        <w:t xml:space="preserve"> there are 60 bets and on 6 selections there are 120 bets. This is a bet acceptance system bet that uses the Tricast odds. The bet acceptance system works out all combinations.</w:t>
      </w:r>
    </w:p>
    <w:p w:rsidR="00C30B51" w:rsidRDefault="00C30B51" w:rsidP="00A90E40">
      <w:pPr>
        <w:numPr>
          <w:ilvl w:val="1"/>
          <w:numId w:val="24"/>
        </w:numPr>
        <w:jc w:val="both"/>
      </w:pPr>
      <w:r w:rsidRPr="003932C6">
        <w:rPr>
          <w:b/>
          <w:bCs/>
        </w:rPr>
        <w:t>Reverse Tricast or Trio</w:t>
      </w:r>
      <w:r w:rsidRPr="003932C6">
        <w:t> - Select 3 runners to finish 1st, 2nd and 3rd in ANY ORDER.</w:t>
      </w:r>
    </w:p>
    <w:p w:rsidR="00A90E40" w:rsidRDefault="00A90E40" w:rsidP="00A90E40">
      <w:pPr>
        <w:ind w:left="1080"/>
      </w:pPr>
    </w:p>
    <w:p w:rsidR="00AA3F70" w:rsidRPr="00FD5437" w:rsidRDefault="00AA3F70" w:rsidP="00AA3F70">
      <w:pPr>
        <w:rPr>
          <w:b/>
          <w:lang w:eastAsia="zh-CN"/>
        </w:rPr>
      </w:pPr>
      <w:r w:rsidRPr="00FD5437">
        <w:rPr>
          <w:rFonts w:hint="eastAsia"/>
          <w:b/>
          <w:lang w:eastAsia="zh-CN"/>
        </w:rPr>
        <w:t>GOLF</w:t>
      </w:r>
    </w:p>
    <w:p w:rsidR="00085CB6" w:rsidRPr="00FD5437" w:rsidRDefault="006827E1" w:rsidP="002E7456">
      <w:pPr>
        <w:jc w:val="both"/>
        <w:rPr>
          <w:lang w:eastAsia="zh-CN"/>
        </w:rPr>
      </w:pPr>
      <w:r w:rsidRPr="00FD5437">
        <w:t xml:space="preserve">1. </w:t>
      </w:r>
      <w:r w:rsidR="00AA3F70" w:rsidRPr="00FD5437">
        <w:t>All outright bets are settled on the player awarded the trophy</w:t>
      </w:r>
      <w:r w:rsidR="00FD2169" w:rsidRPr="00FD5437">
        <w:rPr>
          <w:rFonts w:hint="eastAsia"/>
        </w:rPr>
        <w:t xml:space="preserve"> according to</w:t>
      </w:r>
      <w:r w:rsidR="00A20282" w:rsidRPr="00FD5437">
        <w:t xml:space="preserve"> the</w:t>
      </w:r>
      <w:r w:rsidR="00FD2169" w:rsidRPr="00FD5437">
        <w:rPr>
          <w:rFonts w:hint="eastAsia"/>
        </w:rPr>
        <w:t xml:space="preserve"> official site result</w:t>
      </w:r>
      <w:r w:rsidR="00AA3F70" w:rsidRPr="00FD5437">
        <w:t>.</w:t>
      </w:r>
      <w:r w:rsidR="00FD2169" w:rsidRPr="00FD5437">
        <w:rPr>
          <w:rFonts w:hint="eastAsia"/>
        </w:rPr>
        <w:t xml:space="preserve"> If end in the same position, dead heat (rule 4) will apply.</w:t>
      </w:r>
    </w:p>
    <w:p w:rsidR="00AA3F70" w:rsidRPr="00FD5437" w:rsidRDefault="00C75768" w:rsidP="002E7456">
      <w:pPr>
        <w:jc w:val="both"/>
      </w:pPr>
      <w:r w:rsidRPr="00FD5437">
        <w:t xml:space="preserve">2. </w:t>
      </w:r>
      <w:r w:rsidR="00FD2169" w:rsidRPr="00FD5437">
        <w:t>If a player doesn’t tee off, then that player will count as a non-runner. Bets on non-runners are void. If a player has teed off and fails to complete the course, then that player will be deemed a loser.</w:t>
      </w:r>
    </w:p>
    <w:p w:rsidR="00282BFF" w:rsidRDefault="00713DE9" w:rsidP="002E7456">
      <w:pPr>
        <w:jc w:val="both"/>
      </w:pPr>
      <w:r w:rsidRPr="00FD5437">
        <w:t>3.</w:t>
      </w:r>
      <w:r w:rsidR="00FD2169" w:rsidRPr="00FD5437">
        <w:t> In tournaments affected by adverse weather, bets will be settled on the official result regardless of the number of holes played, unless there is no further play after a bet has been placed or further play does not count for the official result, in which case these bets will be void.</w:t>
      </w:r>
      <w:r w:rsidR="00FD2169" w:rsidRPr="00085CB6">
        <w:t xml:space="preserve"> </w:t>
      </w:r>
    </w:p>
    <w:p w:rsidR="00282BFF" w:rsidRDefault="00282BFF" w:rsidP="00282BFF">
      <w:pPr>
        <w:ind w:left="720"/>
        <w:rPr>
          <w:lang w:eastAsia="zh-CN"/>
        </w:rPr>
      </w:pPr>
    </w:p>
    <w:p w:rsidR="00634762" w:rsidRPr="00282BFF" w:rsidRDefault="006F2BCB" w:rsidP="00282BFF">
      <w:r w:rsidRPr="00282BFF">
        <w:rPr>
          <w:rFonts w:hint="eastAsia"/>
          <w:b/>
        </w:rPr>
        <w:t>MOTOR RACING</w:t>
      </w:r>
    </w:p>
    <w:p w:rsidR="00085CB6" w:rsidRDefault="00411263" w:rsidP="00055F8E">
      <w:pPr>
        <w:jc w:val="both"/>
      </w:pPr>
      <w:r>
        <w:t xml:space="preserve">1. </w:t>
      </w:r>
      <w:r w:rsidR="00085CB6">
        <w:t xml:space="preserve">All race bets are settled on the official classification from the Federation </w:t>
      </w:r>
      <w:r w:rsidR="0091745C">
        <w:t>International</w:t>
      </w:r>
      <w:r w:rsidR="00085CB6">
        <w:t xml:space="preserve"> de </w:t>
      </w:r>
      <w:r w:rsidR="00FD5437">
        <w:t>Automobile</w:t>
      </w:r>
      <w:r w:rsidR="00085CB6">
        <w:t xml:space="preserve"> (FIA), the sport's governing body, at the </w:t>
      </w:r>
      <w:r w:rsidR="00F63F8A">
        <w:t>time of the podium presentation</w:t>
      </w:r>
      <w:r w:rsidR="00085CB6">
        <w:t xml:space="preserve">; </w:t>
      </w:r>
    </w:p>
    <w:p w:rsidR="00085CB6" w:rsidRDefault="00196B9D" w:rsidP="00055F8E">
      <w:pPr>
        <w:jc w:val="both"/>
      </w:pPr>
      <w:r>
        <w:rPr>
          <w:bCs/>
        </w:rPr>
        <w:t>2.</w:t>
      </w:r>
      <w:r>
        <w:rPr>
          <w:b/>
          <w:bCs/>
        </w:rPr>
        <w:t xml:space="preserve"> </w:t>
      </w:r>
      <w:r w:rsidR="0091745C" w:rsidRPr="00196B9D">
        <w:rPr>
          <w:b/>
          <w:bCs/>
        </w:rPr>
        <w:t>Drivers’</w:t>
      </w:r>
      <w:r w:rsidR="00417CA6">
        <w:rPr>
          <w:b/>
          <w:bCs/>
        </w:rPr>
        <w:t xml:space="preserve"> </w:t>
      </w:r>
      <w:r w:rsidR="00085CB6" w:rsidRPr="00196B9D">
        <w:rPr>
          <w:b/>
          <w:bCs/>
        </w:rPr>
        <w:t>Championship:</w:t>
      </w:r>
      <w:r w:rsidR="00831F6B">
        <w:rPr>
          <w:b/>
          <w:bCs/>
        </w:rPr>
        <w:t xml:space="preserve"> </w:t>
      </w:r>
      <w:r w:rsidR="00085CB6">
        <w:t xml:space="preserve">Each participant is priced to be the top driver over the Formula 1 season in accordance with Drivers Championship standings, and rules as specified by the FIA. Each-way terms apply. </w:t>
      </w:r>
    </w:p>
    <w:p w:rsidR="002F514A" w:rsidRDefault="006055B5" w:rsidP="00055F8E">
      <w:pPr>
        <w:jc w:val="both"/>
      </w:pPr>
      <w:r>
        <w:rPr>
          <w:bCs/>
        </w:rPr>
        <w:t xml:space="preserve">3. </w:t>
      </w:r>
      <w:r w:rsidR="00085CB6" w:rsidRPr="006055B5">
        <w:rPr>
          <w:b/>
          <w:bCs/>
        </w:rPr>
        <w:t>Constructors</w:t>
      </w:r>
      <w:r w:rsidR="00417CA6">
        <w:rPr>
          <w:b/>
          <w:bCs/>
        </w:rPr>
        <w:t xml:space="preserve"> </w:t>
      </w:r>
      <w:r w:rsidR="00085CB6" w:rsidRPr="006055B5">
        <w:rPr>
          <w:b/>
          <w:bCs/>
        </w:rPr>
        <w:t>Championship:</w:t>
      </w:r>
      <w:r w:rsidR="00C74653">
        <w:rPr>
          <w:b/>
          <w:bCs/>
        </w:rPr>
        <w:t xml:space="preserve"> </w:t>
      </w:r>
      <w:r w:rsidR="00085CB6">
        <w:t xml:space="preserve">Each participant is priced to be the top constructor over the Formula 1 season in accordance with Constructors Championship standings, and rules as specified by the FIA. Each-way terms apply. </w:t>
      </w:r>
    </w:p>
    <w:p w:rsidR="00085CB6" w:rsidRDefault="002F514A" w:rsidP="00055F8E">
      <w:pPr>
        <w:jc w:val="both"/>
      </w:pPr>
      <w:r>
        <w:t xml:space="preserve">4. </w:t>
      </w:r>
      <w:r w:rsidR="00085CB6" w:rsidRPr="002F514A">
        <w:rPr>
          <w:b/>
          <w:bCs/>
        </w:rPr>
        <w:t>Head to Head:</w:t>
      </w:r>
      <w:r w:rsidR="007B7ECD">
        <w:rPr>
          <w:b/>
          <w:bCs/>
        </w:rPr>
        <w:t xml:space="preserve"> </w:t>
      </w:r>
      <w:r w:rsidR="00085CB6">
        <w:t xml:space="preserve">Two drivers or constructors may be paired/put in a group for betting purposes and prices offered on which of them will finish in a higher position in the Drivers/Constructors Championship standings, as specified by the FIA, and in accordance with their official rules. Minimum 16 races must take place for bets to stand. </w:t>
      </w:r>
    </w:p>
    <w:p w:rsidR="00085CB6" w:rsidRDefault="00DA5082" w:rsidP="00055F8E">
      <w:pPr>
        <w:jc w:val="both"/>
      </w:pPr>
      <w:r>
        <w:rPr>
          <w:bCs/>
        </w:rPr>
        <w:t xml:space="preserve">5. </w:t>
      </w:r>
      <w:r w:rsidR="00085CB6" w:rsidRPr="00DA5082">
        <w:rPr>
          <w:b/>
          <w:bCs/>
        </w:rPr>
        <w:t>Individual Grand Prix Betting:</w:t>
      </w:r>
      <w:r w:rsidR="001E0B32">
        <w:rPr>
          <w:b/>
          <w:bCs/>
        </w:rPr>
        <w:t xml:space="preserve"> </w:t>
      </w:r>
      <w:r w:rsidR="00085CB6">
        <w:t xml:space="preserve">All drivers who start the formation lap are deemed as runners. The podium positions will be used to determine 1st, 2nd and 3rd for betting purposes. </w:t>
      </w:r>
    </w:p>
    <w:p w:rsidR="00085CB6" w:rsidRDefault="00A407B2" w:rsidP="00055F8E">
      <w:pPr>
        <w:jc w:val="both"/>
      </w:pPr>
      <w:r>
        <w:rPr>
          <w:bCs/>
        </w:rPr>
        <w:t xml:space="preserve">6. </w:t>
      </w:r>
      <w:r w:rsidR="00085CB6" w:rsidRPr="00A407B2">
        <w:rPr>
          <w:b/>
          <w:bCs/>
        </w:rPr>
        <w:t>Top X:</w:t>
      </w:r>
      <w:r w:rsidRPr="00A407B2">
        <w:rPr>
          <w:b/>
          <w:bCs/>
        </w:rPr>
        <w:t xml:space="preserve"> </w:t>
      </w:r>
      <w:r w:rsidR="00085CB6">
        <w:t xml:space="preserve">If both drivers fail to complete the race then the driver completing the most laps will be deemed the winner. If both drivers retire on the same </w:t>
      </w:r>
      <w:r w:rsidR="0091745C">
        <w:t>lap,</w:t>
      </w:r>
      <w:r w:rsidR="00085CB6">
        <w:t xml:space="preserve"> then bets will be settled on the official classification at the time of podium presentation. </w:t>
      </w:r>
    </w:p>
    <w:p w:rsidR="00085CB6" w:rsidRDefault="0073127F" w:rsidP="00055F8E">
      <w:pPr>
        <w:jc w:val="both"/>
      </w:pPr>
      <w:r>
        <w:rPr>
          <w:bCs/>
        </w:rPr>
        <w:t xml:space="preserve">7. </w:t>
      </w:r>
      <w:r w:rsidR="00085CB6" w:rsidRPr="0073127F">
        <w:rPr>
          <w:b/>
          <w:bCs/>
        </w:rPr>
        <w:t>Winning</w:t>
      </w:r>
      <w:r w:rsidR="00417CA6">
        <w:rPr>
          <w:b/>
          <w:bCs/>
        </w:rPr>
        <w:t xml:space="preserve"> </w:t>
      </w:r>
      <w:r w:rsidR="00085CB6" w:rsidRPr="0073127F">
        <w:rPr>
          <w:b/>
          <w:bCs/>
        </w:rPr>
        <w:t>Car:</w:t>
      </w:r>
      <w:r w:rsidR="00505196">
        <w:rPr>
          <w:b/>
          <w:bCs/>
        </w:rPr>
        <w:t xml:space="preserve"> </w:t>
      </w:r>
      <w:r w:rsidR="00085CB6">
        <w:t xml:space="preserve">All cars will be deemed as runners. The podium positions will be used to determine 1st, 2nd and 3rd for betting purposes. </w:t>
      </w:r>
    </w:p>
    <w:p w:rsidR="00E32AEB" w:rsidRDefault="007C38C9" w:rsidP="00055F8E">
      <w:pPr>
        <w:jc w:val="both"/>
      </w:pPr>
      <w:r>
        <w:rPr>
          <w:bCs/>
        </w:rPr>
        <w:t>8.</w:t>
      </w:r>
      <w:r w:rsidR="00901D5F">
        <w:rPr>
          <w:b/>
          <w:bCs/>
        </w:rPr>
        <w:t xml:space="preserve"> </w:t>
      </w:r>
      <w:r w:rsidR="00085CB6" w:rsidRPr="00901D5F">
        <w:rPr>
          <w:b/>
          <w:bCs/>
        </w:rPr>
        <w:t>Fastest</w:t>
      </w:r>
      <w:r w:rsidR="00417CA6">
        <w:rPr>
          <w:b/>
          <w:bCs/>
        </w:rPr>
        <w:t xml:space="preserve"> </w:t>
      </w:r>
      <w:r w:rsidR="00085CB6" w:rsidRPr="00901D5F">
        <w:rPr>
          <w:b/>
          <w:bCs/>
        </w:rPr>
        <w:t>Lap:</w:t>
      </w:r>
      <w:r w:rsidR="009B5D1C">
        <w:rPr>
          <w:b/>
          <w:bCs/>
        </w:rPr>
        <w:t xml:space="preserve"> </w:t>
      </w:r>
      <w:r w:rsidR="00085CB6">
        <w:t>The official FIA result at the time of the podium presentation for the race will be used.</w:t>
      </w:r>
    </w:p>
    <w:p w:rsidR="00E32AEB" w:rsidRPr="00E32AEB" w:rsidRDefault="00E32AEB" w:rsidP="00055F8E">
      <w:pPr>
        <w:jc w:val="both"/>
        <w:rPr>
          <w:b/>
          <w:lang w:eastAsia="zh-CN"/>
        </w:rPr>
      </w:pPr>
      <w:r w:rsidRPr="00E32AEB">
        <w:rPr>
          <w:rFonts w:hint="eastAsia"/>
          <w:b/>
          <w:lang w:eastAsia="zh-CN"/>
        </w:rPr>
        <w:t>Motor Bikes</w:t>
      </w:r>
    </w:p>
    <w:p w:rsidR="00E32AEB" w:rsidRDefault="00717441" w:rsidP="00BF4E0C">
      <w:pPr>
        <w:jc w:val="both"/>
        <w:rPr>
          <w:lang w:eastAsia="zh-CN"/>
        </w:rPr>
      </w:pPr>
      <w:r>
        <w:t xml:space="preserve">1. </w:t>
      </w:r>
      <w:r w:rsidR="00E32AEB" w:rsidRPr="00E32AEB">
        <w:t>Championship Betting:</w:t>
      </w:r>
      <w:r w:rsidR="00055F8E">
        <w:t xml:space="preserve"> </w:t>
      </w:r>
      <w:r w:rsidR="00E32AEB" w:rsidRPr="00E32AEB">
        <w:t xml:space="preserve">All-in, compete or not. Bets will be determined by the number of points accumulated following the podium presentation of the final race of the season and will not be affected by any subsequent enquiries. If the points are level then dead-heat rules will apply, unless the result is determined by the competition rules. </w:t>
      </w:r>
    </w:p>
    <w:p w:rsidR="00E32AEB" w:rsidRPr="00E32AEB" w:rsidRDefault="00EC5FE8" w:rsidP="00EC5FE8">
      <w:pPr>
        <w:jc w:val="both"/>
      </w:pPr>
      <w:r>
        <w:t xml:space="preserve">2. </w:t>
      </w:r>
      <w:r w:rsidR="00E32AEB" w:rsidRPr="00E32AEB">
        <w:t>Individual Race Betting:</w:t>
      </w:r>
      <w:r w:rsidR="00BF4E0C">
        <w:t xml:space="preserve"> </w:t>
      </w:r>
      <w:r w:rsidR="00E32AEB" w:rsidRPr="00E32AEB">
        <w:t>Non-runner no-bet - Rule 4 (Deductions) may apply. All riders in place to start the warm-up lap are deemed as runners. The podium positions will be used to determine 1</w:t>
      </w:r>
      <w:r w:rsidR="00E32AEB" w:rsidRPr="005B6002">
        <w:rPr>
          <w:vertAlign w:val="superscript"/>
        </w:rPr>
        <w:t>st</w:t>
      </w:r>
      <w:r w:rsidR="005B6002">
        <w:t>,</w:t>
      </w:r>
      <w:r w:rsidR="00E32AEB" w:rsidRPr="00E32AEB">
        <w:t xml:space="preserve"> 2nd and 3rd for betting purposes. Subsequent disqualifications and/or appeals will not affect bets.</w:t>
      </w:r>
    </w:p>
    <w:p w:rsidR="00E32AEB" w:rsidRDefault="00E32AEB" w:rsidP="00E32AEB">
      <w:pPr>
        <w:pStyle w:val="ListParagraph"/>
      </w:pPr>
    </w:p>
    <w:p w:rsidR="00085CB6" w:rsidRPr="00E32AEB" w:rsidRDefault="00B658AE" w:rsidP="00282BFF">
      <w:pPr>
        <w:rPr>
          <w:b/>
          <w:lang w:eastAsia="zh-CN"/>
        </w:rPr>
      </w:pPr>
      <w:r w:rsidRPr="00E32AEB">
        <w:rPr>
          <w:rFonts w:hint="eastAsia"/>
          <w:b/>
        </w:rPr>
        <w:t>CYCLING</w:t>
      </w:r>
    </w:p>
    <w:p w:rsidR="00085CB6" w:rsidRPr="00085CB6" w:rsidRDefault="00775BF1" w:rsidP="00202E82">
      <w:pPr>
        <w:spacing w:line="23" w:lineRule="atLeast"/>
        <w:jc w:val="both"/>
      </w:pPr>
      <w:r>
        <w:t xml:space="preserve">1. </w:t>
      </w:r>
      <w:r w:rsidR="002E6376" w:rsidRPr="00085CB6">
        <w:t>Individual</w:t>
      </w:r>
      <w:r w:rsidR="00085CB6" w:rsidRPr="00085CB6">
        <w:t xml:space="preserve"> Stage/Outright Betting/Rider Finishing Position:</w:t>
      </w:r>
      <w:r w:rsidR="00400595">
        <w:t xml:space="preserve"> </w:t>
      </w:r>
      <w:r w:rsidR="00085CB6" w:rsidRPr="00085CB6">
        <w:t xml:space="preserve">Participants must pass the starting line of the respective event/stage for bets to stand. Otherwise bets will be void and stakes returned. All bets are settled on the official classification(s) listings, published by the respective race governing bodies, at the time of the podium presentation. Subsequent disqualifications and/or appeals will not affect bets. </w:t>
      </w:r>
    </w:p>
    <w:p w:rsidR="00C30B51" w:rsidRDefault="00A73967" w:rsidP="00202E82">
      <w:pPr>
        <w:spacing w:line="23" w:lineRule="atLeast"/>
        <w:jc w:val="both"/>
      </w:pPr>
      <w:r>
        <w:t xml:space="preserve">2. </w:t>
      </w:r>
      <w:r w:rsidR="00085CB6" w:rsidRPr="00085CB6">
        <w:t>Head to Head:</w:t>
      </w:r>
      <w:r w:rsidR="0036427A">
        <w:t xml:space="preserve"> </w:t>
      </w:r>
      <w:r w:rsidR="00085CB6" w:rsidRPr="00085CB6">
        <w:t>Match-ups will be settled upon the cyclist achieving the highest placing in the specified event/stage. In the event of one or both cyclists not passing the starting line then bets will be deemed void. If both cyclists start but fail to finish a specific event/</w:t>
      </w:r>
      <w:r w:rsidR="0091745C" w:rsidRPr="00085CB6">
        <w:t>stage,</w:t>
      </w:r>
      <w:r w:rsidR="00085CB6" w:rsidRPr="00085CB6">
        <w:t xml:space="preserve"> then bets will be deemed void. If both cyclists start a specific event/stage and only one fails to </w:t>
      </w:r>
      <w:r w:rsidR="0005503C" w:rsidRPr="00085CB6">
        <w:t>finish,</w:t>
      </w:r>
      <w:r w:rsidR="00085CB6" w:rsidRPr="00085CB6">
        <w:t xml:space="preserve"> then the cyclist who completes the specific event/stage will be deemed the winner.</w:t>
      </w:r>
    </w:p>
    <w:p w:rsidR="003378AC" w:rsidRDefault="003378AC" w:rsidP="00202E82">
      <w:pPr>
        <w:spacing w:line="23" w:lineRule="atLeast"/>
        <w:jc w:val="both"/>
      </w:pPr>
    </w:p>
    <w:p w:rsidR="008E29D6" w:rsidRPr="002D062D" w:rsidRDefault="008E29D6" w:rsidP="008E29D6">
      <w:pPr>
        <w:rPr>
          <w:b/>
          <w:lang w:eastAsia="zh-CN"/>
        </w:rPr>
      </w:pPr>
      <w:r w:rsidRPr="002D062D">
        <w:rPr>
          <w:rFonts w:hint="eastAsia"/>
          <w:b/>
          <w:lang w:eastAsia="zh-CN"/>
        </w:rPr>
        <w:t>SWIMMING</w:t>
      </w:r>
      <w:r w:rsidR="0070565C">
        <w:rPr>
          <w:b/>
          <w:lang w:eastAsia="zh-CN"/>
        </w:rPr>
        <w:t xml:space="preserve"> and ATHLETICS</w:t>
      </w:r>
    </w:p>
    <w:p w:rsidR="00A768E2" w:rsidRPr="003378AC" w:rsidRDefault="003378AC" w:rsidP="00257BA3">
      <w:pPr>
        <w:jc w:val="both"/>
        <w:rPr>
          <w:b/>
          <w:lang w:eastAsia="zh-CN"/>
        </w:rPr>
      </w:pPr>
      <w:r>
        <w:rPr>
          <w:lang w:eastAsia="zh-CN"/>
        </w:rPr>
        <w:t xml:space="preserve">1. </w:t>
      </w:r>
      <w:r w:rsidR="00A768E2" w:rsidRPr="002D062D">
        <w:rPr>
          <w:rFonts w:hint="eastAsia"/>
          <w:lang w:eastAsia="zh-CN"/>
        </w:rPr>
        <w:t>U</w:t>
      </w:r>
      <w:r w:rsidR="00C756A2" w:rsidRPr="002D062D">
        <w:rPr>
          <w:rFonts w:hint="eastAsia"/>
          <w:lang w:eastAsia="zh-CN"/>
        </w:rPr>
        <w:t>n</w:t>
      </w:r>
      <w:r w:rsidR="00A768E2" w:rsidRPr="002D062D">
        <w:rPr>
          <w:rFonts w:hint="eastAsia"/>
          <w:lang w:eastAsia="zh-CN"/>
        </w:rPr>
        <w:t xml:space="preserve">less otherwise stated, all bets on determined </w:t>
      </w:r>
      <w:r w:rsidR="0005503C" w:rsidRPr="002D062D">
        <w:rPr>
          <w:lang w:eastAsia="zh-CN"/>
        </w:rPr>
        <w:t>based on</w:t>
      </w:r>
      <w:r w:rsidR="00A768E2" w:rsidRPr="002D062D">
        <w:rPr>
          <w:rFonts w:hint="eastAsia"/>
          <w:lang w:eastAsia="zh-CN"/>
        </w:rPr>
        <w:t xml:space="preserve"> the result after the final stage of that competition. If neither of the listed participants takes part in the final stage, all bets will be void, unless the governing association following </w:t>
      </w:r>
      <w:r w:rsidR="00252AB2" w:rsidRPr="002D062D">
        <w:rPr>
          <w:lang w:eastAsia="zh-CN"/>
        </w:rPr>
        <w:t xml:space="preserve">specific </w:t>
      </w:r>
      <w:r w:rsidR="00252AB2">
        <w:rPr>
          <w:lang w:eastAsia="zh-CN"/>
        </w:rPr>
        <w:t>tie</w:t>
      </w:r>
      <w:r w:rsidR="00A768E2" w:rsidRPr="002D062D">
        <w:rPr>
          <w:rFonts w:hint="eastAsia"/>
          <w:lang w:eastAsia="zh-CN"/>
        </w:rPr>
        <w:t xml:space="preserve">-breaking </w:t>
      </w:r>
      <w:r w:rsidR="00A768E2" w:rsidRPr="002D062D">
        <w:rPr>
          <w:lang w:eastAsia="zh-CN"/>
        </w:rPr>
        <w:t>procedures</w:t>
      </w:r>
      <w:r w:rsidR="00A768E2" w:rsidRPr="002D062D">
        <w:rPr>
          <w:rFonts w:hint="eastAsia"/>
          <w:lang w:eastAsia="zh-CN"/>
        </w:rPr>
        <w:t>, in which case, these will be deemed valid.</w:t>
      </w:r>
    </w:p>
    <w:p w:rsidR="00A768E2" w:rsidRPr="003654BF" w:rsidRDefault="003654BF" w:rsidP="00257BA3">
      <w:pPr>
        <w:jc w:val="both"/>
        <w:rPr>
          <w:b/>
          <w:lang w:eastAsia="zh-CN"/>
        </w:rPr>
      </w:pPr>
      <w:r>
        <w:rPr>
          <w:lang w:eastAsia="zh-CN"/>
        </w:rPr>
        <w:t xml:space="preserve">2. </w:t>
      </w:r>
      <w:r w:rsidR="00A768E2" w:rsidRPr="002D062D">
        <w:rPr>
          <w:rFonts w:hint="eastAsia"/>
          <w:lang w:eastAsia="zh-CN"/>
        </w:rPr>
        <w:t xml:space="preserve">All bet offers will be settled based on the first official result being presented. However, </w:t>
      </w:r>
      <w:r w:rsidR="00A768E2" w:rsidRPr="000B7C41">
        <w:rPr>
          <w:rFonts w:hint="eastAsia"/>
          <w:b/>
          <w:lang w:eastAsia="zh-CN"/>
        </w:rPr>
        <w:t>Jetbull</w:t>
      </w:r>
      <w:r w:rsidR="00A768E2" w:rsidRPr="002D062D">
        <w:rPr>
          <w:rFonts w:hint="eastAsia"/>
          <w:lang w:eastAsia="zh-CN"/>
        </w:rPr>
        <w:t xml:space="preserve"> will </w:t>
      </w:r>
      <w:r w:rsidR="0005503C" w:rsidRPr="002D062D">
        <w:rPr>
          <w:lang w:eastAsia="zh-CN"/>
        </w:rPr>
        <w:t>consider</w:t>
      </w:r>
      <w:r w:rsidR="00A768E2" w:rsidRPr="002D062D">
        <w:rPr>
          <w:rFonts w:hint="eastAsia"/>
          <w:lang w:eastAsia="zh-CN"/>
        </w:rPr>
        <w:t xml:space="preserve"> and settle/resettle accordingly, any </w:t>
      </w:r>
      <w:r w:rsidR="00A768E2" w:rsidRPr="002D062D">
        <w:rPr>
          <w:lang w:eastAsia="zh-CN"/>
        </w:rPr>
        <w:t>changes</w:t>
      </w:r>
      <w:r w:rsidR="00A768E2" w:rsidRPr="002D062D">
        <w:rPr>
          <w:rFonts w:hint="eastAsia"/>
          <w:lang w:eastAsia="zh-CN"/>
        </w:rPr>
        <w:t xml:space="preserve"> to the official result issued within 24 hours after the event has taken place. For such eventuality to be considered, the </w:t>
      </w:r>
      <w:r w:rsidR="00A768E2" w:rsidRPr="002D062D">
        <w:rPr>
          <w:lang w:eastAsia="zh-CN"/>
        </w:rPr>
        <w:t>protest</w:t>
      </w:r>
      <w:r w:rsidR="00A768E2" w:rsidRPr="002D062D">
        <w:rPr>
          <w:rFonts w:hint="eastAsia"/>
          <w:lang w:eastAsia="zh-CN"/>
        </w:rPr>
        <w:t xml:space="preserve"> must be </w:t>
      </w:r>
      <w:r w:rsidR="00A768E2" w:rsidRPr="002D062D">
        <w:rPr>
          <w:lang w:eastAsia="zh-CN"/>
        </w:rPr>
        <w:t>attributable</w:t>
      </w:r>
      <w:r w:rsidR="00A768E2" w:rsidRPr="002D062D">
        <w:rPr>
          <w:rFonts w:hint="eastAsia"/>
          <w:lang w:eastAsia="zh-CN"/>
        </w:rPr>
        <w:t xml:space="preserve"> to incidents happening exclusively during the event, such as a lane infringement or an early start in a relay race, etc. No doping cases will be considered. The result available at the end of the afore</w:t>
      </w:r>
      <w:r w:rsidR="0005503C">
        <w:rPr>
          <w:lang w:eastAsia="zh-CN"/>
        </w:rPr>
        <w:t xml:space="preserve"> </w:t>
      </w:r>
      <w:r w:rsidR="00A768E2" w:rsidRPr="002D062D">
        <w:rPr>
          <w:rFonts w:hint="eastAsia"/>
          <w:lang w:eastAsia="zh-CN"/>
        </w:rPr>
        <w:t>mentioned 24 hours will be deemed as binding re</w:t>
      </w:r>
      <w:r w:rsidR="00C756A2" w:rsidRPr="002D062D">
        <w:rPr>
          <w:rFonts w:hint="eastAsia"/>
          <w:lang w:eastAsia="zh-CN"/>
        </w:rPr>
        <w:t>gardless of any further protest</w:t>
      </w:r>
      <w:r w:rsidR="00A768E2" w:rsidRPr="002D062D">
        <w:rPr>
          <w:rFonts w:hint="eastAsia"/>
          <w:lang w:eastAsia="zh-CN"/>
        </w:rPr>
        <w:t>s, changes to the official result, etc.</w:t>
      </w:r>
    </w:p>
    <w:p w:rsidR="00A768E2" w:rsidRPr="000B7C41" w:rsidRDefault="000B7C41" w:rsidP="00257BA3">
      <w:pPr>
        <w:jc w:val="both"/>
        <w:rPr>
          <w:b/>
          <w:lang w:eastAsia="zh-CN"/>
        </w:rPr>
      </w:pPr>
      <w:r>
        <w:rPr>
          <w:lang w:eastAsia="zh-CN"/>
        </w:rPr>
        <w:t xml:space="preserve">3. </w:t>
      </w:r>
      <w:r w:rsidR="00A768E2" w:rsidRPr="002D062D">
        <w:rPr>
          <w:rFonts w:hint="eastAsia"/>
          <w:lang w:eastAsia="zh-CN"/>
        </w:rPr>
        <w:t>If two or more participants take part in different heats during a competition, all Head-To-Head offers between them will be considered void.</w:t>
      </w:r>
    </w:p>
    <w:p w:rsidR="002D062D" w:rsidRPr="00FD5BBA" w:rsidRDefault="00FD70BD" w:rsidP="00FD5BBA">
      <w:pPr>
        <w:jc w:val="both"/>
        <w:rPr>
          <w:b/>
          <w:lang w:eastAsia="zh-CN"/>
        </w:rPr>
      </w:pPr>
      <w:r>
        <w:rPr>
          <w:lang w:eastAsia="zh-CN"/>
        </w:rPr>
        <w:t xml:space="preserve">4. </w:t>
      </w:r>
      <w:r w:rsidR="00C756A2" w:rsidRPr="002D062D">
        <w:rPr>
          <w:rFonts w:hint="eastAsia"/>
          <w:lang w:eastAsia="zh-CN"/>
        </w:rPr>
        <w:t>A participant who is disqualified due to the infringement of the start procedure (false start) will be deemed to have taken part in the event. All bets placed on him will be considered as valid.</w:t>
      </w:r>
    </w:p>
    <w:sectPr w:rsidR="002D062D" w:rsidRPr="00FD5BBA" w:rsidSect="00D41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45BC" w:rsidRDefault="00E145BC" w:rsidP="00422C71">
      <w:pPr>
        <w:spacing w:after="0" w:line="240" w:lineRule="auto"/>
      </w:pPr>
      <w:r>
        <w:separator/>
      </w:r>
    </w:p>
  </w:endnote>
  <w:endnote w:type="continuationSeparator" w:id="0">
    <w:p w:rsidR="00E145BC" w:rsidRDefault="00E145BC" w:rsidP="00422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45BC" w:rsidRDefault="00E145BC" w:rsidP="00422C71">
      <w:pPr>
        <w:spacing w:after="0" w:line="240" w:lineRule="auto"/>
      </w:pPr>
      <w:r>
        <w:separator/>
      </w:r>
    </w:p>
  </w:footnote>
  <w:footnote w:type="continuationSeparator" w:id="0">
    <w:p w:rsidR="00E145BC" w:rsidRDefault="00E145BC" w:rsidP="00422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6"/>
    <w:multiLevelType w:val="singleLevel"/>
    <w:tmpl w:val="00000006"/>
    <w:name w:val="WW8Num7"/>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B"/>
    <w:multiLevelType w:val="singleLevel"/>
    <w:tmpl w:val="0000000B"/>
    <w:name w:val="WW8Num12"/>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15"/>
    <w:multiLevelType w:val="singleLevel"/>
    <w:tmpl w:val="00000015"/>
    <w:name w:val="WW8Num2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1A"/>
    <w:multiLevelType w:val="singleLevel"/>
    <w:tmpl w:val="0000001A"/>
    <w:name w:val="WW8Num29"/>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20"/>
    <w:multiLevelType w:val="singleLevel"/>
    <w:tmpl w:val="00000020"/>
    <w:name w:val="WW8Num35"/>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23"/>
    <w:multiLevelType w:val="singleLevel"/>
    <w:tmpl w:val="00000023"/>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24"/>
    <w:multiLevelType w:val="singleLevel"/>
    <w:tmpl w:val="00000024"/>
    <w:name w:val="WW8Num39"/>
    <w:lvl w:ilvl="0">
      <w:start w:val="1"/>
      <w:numFmt w:val="bullet"/>
      <w:lvlText w:val=""/>
      <w:lvlJc w:val="left"/>
      <w:pPr>
        <w:tabs>
          <w:tab w:val="num" w:pos="720"/>
        </w:tabs>
        <w:ind w:left="720" w:hanging="360"/>
      </w:pPr>
      <w:rPr>
        <w:rFonts w:ascii="Symbol" w:hAnsi="Symbol"/>
      </w:rPr>
    </w:lvl>
  </w:abstractNum>
  <w:abstractNum w:abstractNumId="8" w15:restartNumberingAfterBreak="0">
    <w:nsid w:val="00F57273"/>
    <w:multiLevelType w:val="hybridMultilevel"/>
    <w:tmpl w:val="7BEA5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1071948"/>
    <w:multiLevelType w:val="hybridMultilevel"/>
    <w:tmpl w:val="1616C2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4182A37"/>
    <w:multiLevelType w:val="multilevel"/>
    <w:tmpl w:val="B10EF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A1B5D"/>
    <w:multiLevelType w:val="multilevel"/>
    <w:tmpl w:val="C50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C4058"/>
    <w:multiLevelType w:val="hybridMultilevel"/>
    <w:tmpl w:val="DFDEC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AAD4A9F"/>
    <w:multiLevelType w:val="hybridMultilevel"/>
    <w:tmpl w:val="DFDEC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19114E"/>
    <w:multiLevelType w:val="hybridMultilevel"/>
    <w:tmpl w:val="D276A6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4434B4B"/>
    <w:multiLevelType w:val="hybridMultilevel"/>
    <w:tmpl w:val="DDC2DF92"/>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83E3C"/>
    <w:multiLevelType w:val="multilevel"/>
    <w:tmpl w:val="A80E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3765B"/>
    <w:multiLevelType w:val="hybridMultilevel"/>
    <w:tmpl w:val="538EC982"/>
    <w:lvl w:ilvl="0" w:tplc="6FDE15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467240"/>
    <w:multiLevelType w:val="hybridMultilevel"/>
    <w:tmpl w:val="33940F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6B5C15"/>
    <w:multiLevelType w:val="multilevel"/>
    <w:tmpl w:val="B7B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25207"/>
    <w:multiLevelType w:val="hybridMultilevel"/>
    <w:tmpl w:val="ED32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8B5583"/>
    <w:multiLevelType w:val="hybridMultilevel"/>
    <w:tmpl w:val="929006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B65ED8"/>
    <w:multiLevelType w:val="hybridMultilevel"/>
    <w:tmpl w:val="BA142B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6F778E"/>
    <w:multiLevelType w:val="multilevel"/>
    <w:tmpl w:val="9FA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7790A"/>
    <w:multiLevelType w:val="hybridMultilevel"/>
    <w:tmpl w:val="09008DA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45E0B30"/>
    <w:multiLevelType w:val="multilevel"/>
    <w:tmpl w:val="DB2C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F1A41"/>
    <w:multiLevelType w:val="hybridMultilevel"/>
    <w:tmpl w:val="35987D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367EC6"/>
    <w:multiLevelType w:val="hybridMultilevel"/>
    <w:tmpl w:val="8D5A62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BF26A9"/>
    <w:multiLevelType w:val="hybridMultilevel"/>
    <w:tmpl w:val="5E9C09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3C503A"/>
    <w:multiLevelType w:val="hybridMultilevel"/>
    <w:tmpl w:val="ED0C8660"/>
    <w:lvl w:ilvl="0" w:tplc="E50EDE9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D11016"/>
    <w:multiLevelType w:val="hybridMultilevel"/>
    <w:tmpl w:val="76645E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2442094"/>
    <w:multiLevelType w:val="hybridMultilevel"/>
    <w:tmpl w:val="EEDAC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3F45E47"/>
    <w:multiLevelType w:val="hybridMultilevel"/>
    <w:tmpl w:val="085058A0"/>
    <w:lvl w:ilvl="0" w:tplc="9AD8EE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5E3162"/>
    <w:multiLevelType w:val="hybridMultilevel"/>
    <w:tmpl w:val="481EF9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763E32"/>
    <w:multiLevelType w:val="multilevel"/>
    <w:tmpl w:val="8D4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76B49"/>
    <w:multiLevelType w:val="hybridMultilevel"/>
    <w:tmpl w:val="BFF6CBB4"/>
    <w:lvl w:ilvl="0" w:tplc="DCCE4B6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CC904BE"/>
    <w:multiLevelType w:val="hybridMultilevel"/>
    <w:tmpl w:val="C0C003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7"/>
  </w:num>
  <w:num w:numId="4">
    <w:abstractNumId w:val="2"/>
  </w:num>
  <w:num w:numId="5">
    <w:abstractNumId w:val="1"/>
  </w:num>
  <w:num w:numId="6">
    <w:abstractNumId w:val="5"/>
  </w:num>
  <w:num w:numId="7">
    <w:abstractNumId w:val="0"/>
  </w:num>
  <w:num w:numId="8">
    <w:abstractNumId w:val="6"/>
  </w:num>
  <w:num w:numId="9">
    <w:abstractNumId w:val="23"/>
    <w:lvlOverride w:ilvl="0">
      <w:lvl w:ilvl="0">
        <w:numFmt w:val="decimal"/>
        <w:lvlText w:val="%1."/>
        <w:lvlJc w:val="left"/>
      </w:lvl>
    </w:lvlOverride>
  </w:num>
  <w:num w:numId="10">
    <w:abstractNumId w:val="10"/>
    <w:lvlOverride w:ilvl="0">
      <w:lvl w:ilvl="0">
        <w:numFmt w:val="decimal"/>
        <w:lvlText w:val="%1."/>
        <w:lvlJc w:val="left"/>
      </w:lvl>
    </w:lvlOverride>
  </w:num>
  <w:num w:numId="11">
    <w:abstractNumId w:val="10"/>
    <w:lvlOverride w:ilvl="0">
      <w:lvl w:ilvl="0">
        <w:numFmt w:val="decimal"/>
        <w:lvlText w:val="%1."/>
        <w:lvlJc w:val="left"/>
      </w:lvl>
    </w:lvlOverride>
    <w:lvlOverride w:ilvl="1">
      <w:lvl w:ilvl="1">
        <w:numFmt w:val="decimal"/>
        <w:lvlText w:val="%2."/>
        <w:lvlJc w:val="left"/>
      </w:lvl>
    </w:lvlOverride>
  </w:num>
  <w:num w:numId="12">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num>
  <w:num w:numId="13">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num>
  <w:num w:numId="14">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num>
  <w:num w:numId="15">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num>
  <w:num w:numId="16">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num>
  <w:num w:numId="17">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18">
    <w:abstractNumId w:val="10"/>
    <w:lvlOverride w:ilvl="0">
      <w:lvl w:ilvl="0">
        <w:numFmt w:val="decimal"/>
        <w:lvlText w:val="%1."/>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19">
    <w:abstractNumId w:val="10"/>
    <w:lvlOverride w:ilvl="0">
      <w:lvl w:ilvl="0">
        <w:numFmt w:val="decimal"/>
        <w:lvlText w:val="%1."/>
        <w:lvlJc w:val="left"/>
        <w:rPr>
          <w:color w:val="auto"/>
        </w:rPr>
      </w:lvl>
    </w:lvlOverride>
    <w:lvlOverride w:ilvl="1">
      <w:lvl w:ilvl="1">
        <w:numFmt w:val="decimal"/>
        <w:lvlText w:val="%2."/>
        <w:lvlJc w:val="left"/>
        <w:pPr>
          <w:tabs>
            <w:tab w:val="num" w:pos="1440"/>
          </w:tabs>
          <w:ind w:left="1440" w:hanging="360"/>
        </w:pPr>
      </w:lvl>
    </w:lvlOverride>
    <w:lvlOverride w:ilvl="2">
      <w:lvl w:ilvl="2">
        <w:numFmt w:val="decimal"/>
        <w:lvlText w:val="%3."/>
        <w:lvlJc w:val="left"/>
        <w:pPr>
          <w:tabs>
            <w:tab w:val="num" w:pos="2160"/>
          </w:tabs>
          <w:ind w:left="2160" w:hanging="360"/>
        </w:pPr>
      </w:lvl>
    </w:lvlOverride>
  </w:num>
  <w:num w:numId="20">
    <w:abstractNumId w:val="34"/>
    <w:lvlOverride w:ilvl="0">
      <w:lvl w:ilvl="0">
        <w:numFmt w:val="decimal"/>
        <w:lvlText w:val="%1."/>
        <w:lvlJc w:val="left"/>
      </w:lvl>
    </w:lvlOverride>
  </w:num>
  <w:num w:numId="21">
    <w:abstractNumId w:val="11"/>
    <w:lvlOverride w:ilvl="0">
      <w:lvl w:ilvl="0">
        <w:numFmt w:val="decimal"/>
        <w:lvlText w:val="%1."/>
        <w:lvlJc w:val="left"/>
      </w:lvl>
    </w:lvlOverride>
  </w:num>
  <w:num w:numId="22">
    <w:abstractNumId w:val="25"/>
    <w:lvlOverride w:ilvl="0">
      <w:lvl w:ilvl="0">
        <w:numFmt w:val="decimal"/>
        <w:lvlText w:val=""/>
        <w:lvlJc w:val="left"/>
      </w:lvl>
    </w:lvlOverride>
    <w:lvlOverride w:ilvl="1">
      <w:lvl w:ilvl="1">
        <w:numFmt w:val="decimal"/>
        <w:lvlText w:val="%2."/>
        <w:lvlJc w:val="left"/>
      </w:lvl>
    </w:lvlOverride>
  </w:num>
  <w:num w:numId="23">
    <w:abstractNumId w:val="25"/>
    <w:lvlOverride w:ilvl="0">
      <w:lvl w:ilvl="0">
        <w:numFmt w:val="decimal"/>
        <w:lvlText w:val=""/>
        <w:lvlJc w:val="left"/>
      </w:lvl>
    </w:lvlOverride>
    <w:lvlOverride w:ilvl="1">
      <w:lvl w:ilvl="1">
        <w:numFmt w:val="decimal"/>
        <w:lvlText w:val="%2."/>
        <w:lvlJc w:val="left"/>
        <w:pPr>
          <w:tabs>
            <w:tab w:val="num" w:pos="1440"/>
          </w:tabs>
          <w:ind w:left="1440" w:hanging="360"/>
        </w:pPr>
      </w:lvl>
    </w:lvlOverride>
  </w:num>
  <w:num w:numId="24">
    <w:abstractNumId w:val="25"/>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25">
    <w:abstractNumId w:val="19"/>
  </w:num>
  <w:num w:numId="26">
    <w:abstractNumId w:val="29"/>
  </w:num>
  <w:num w:numId="27">
    <w:abstractNumId w:val="16"/>
  </w:num>
  <w:num w:numId="28">
    <w:abstractNumId w:val="32"/>
  </w:num>
  <w:num w:numId="29">
    <w:abstractNumId w:val="35"/>
  </w:num>
  <w:num w:numId="30">
    <w:abstractNumId w:val="17"/>
  </w:num>
  <w:num w:numId="31">
    <w:abstractNumId w:val="8"/>
  </w:num>
  <w:num w:numId="32">
    <w:abstractNumId w:val="14"/>
  </w:num>
  <w:num w:numId="33">
    <w:abstractNumId w:val="24"/>
  </w:num>
  <w:num w:numId="34">
    <w:abstractNumId w:val="12"/>
  </w:num>
  <w:num w:numId="35">
    <w:abstractNumId w:val="15"/>
  </w:num>
  <w:num w:numId="36">
    <w:abstractNumId w:val="22"/>
  </w:num>
  <w:num w:numId="37">
    <w:abstractNumId w:val="36"/>
  </w:num>
  <w:num w:numId="38">
    <w:abstractNumId w:val="33"/>
  </w:num>
  <w:num w:numId="39">
    <w:abstractNumId w:val="26"/>
  </w:num>
  <w:num w:numId="40">
    <w:abstractNumId w:val="30"/>
  </w:num>
  <w:num w:numId="41">
    <w:abstractNumId w:val="31"/>
  </w:num>
  <w:num w:numId="42">
    <w:abstractNumId w:val="18"/>
  </w:num>
  <w:num w:numId="43">
    <w:abstractNumId w:val="9"/>
  </w:num>
  <w:num w:numId="44">
    <w:abstractNumId w:val="28"/>
  </w:num>
  <w:num w:numId="45">
    <w:abstractNumId w:val="20"/>
  </w:num>
  <w:num w:numId="46">
    <w:abstractNumId w:val="21"/>
  </w:num>
  <w:num w:numId="47">
    <w:abstractNumId w:val="27"/>
  </w:num>
  <w:num w:numId="48">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BD"/>
    <w:rsid w:val="0000118E"/>
    <w:rsid w:val="000028DB"/>
    <w:rsid w:val="00003A84"/>
    <w:rsid w:val="0001003D"/>
    <w:rsid w:val="00011AAB"/>
    <w:rsid w:val="00015C43"/>
    <w:rsid w:val="000203F6"/>
    <w:rsid w:val="00021F64"/>
    <w:rsid w:val="000227EC"/>
    <w:rsid w:val="00023BBC"/>
    <w:rsid w:val="00037BCC"/>
    <w:rsid w:val="00042119"/>
    <w:rsid w:val="000423EB"/>
    <w:rsid w:val="00043D95"/>
    <w:rsid w:val="00045044"/>
    <w:rsid w:val="0005503C"/>
    <w:rsid w:val="00055F8E"/>
    <w:rsid w:val="00076468"/>
    <w:rsid w:val="00085040"/>
    <w:rsid w:val="00085CB6"/>
    <w:rsid w:val="0008667D"/>
    <w:rsid w:val="0009203D"/>
    <w:rsid w:val="0009555A"/>
    <w:rsid w:val="000A2BB3"/>
    <w:rsid w:val="000B7C41"/>
    <w:rsid w:val="000C0FD5"/>
    <w:rsid w:val="000C4DE3"/>
    <w:rsid w:val="000C70EA"/>
    <w:rsid w:val="000C7D1B"/>
    <w:rsid w:val="000D1233"/>
    <w:rsid w:val="000D27C0"/>
    <w:rsid w:val="000D77B9"/>
    <w:rsid w:val="000E5C5C"/>
    <w:rsid w:val="000E65A3"/>
    <w:rsid w:val="000F630A"/>
    <w:rsid w:val="001032CE"/>
    <w:rsid w:val="0010468D"/>
    <w:rsid w:val="00114646"/>
    <w:rsid w:val="0011472E"/>
    <w:rsid w:val="00114C6B"/>
    <w:rsid w:val="00123CCA"/>
    <w:rsid w:val="00124A23"/>
    <w:rsid w:val="00131E2E"/>
    <w:rsid w:val="00132095"/>
    <w:rsid w:val="0013483C"/>
    <w:rsid w:val="00140952"/>
    <w:rsid w:val="001419B7"/>
    <w:rsid w:val="00142000"/>
    <w:rsid w:val="0014415A"/>
    <w:rsid w:val="00145752"/>
    <w:rsid w:val="0015620D"/>
    <w:rsid w:val="00160435"/>
    <w:rsid w:val="00182DF6"/>
    <w:rsid w:val="0018648A"/>
    <w:rsid w:val="001959B5"/>
    <w:rsid w:val="00196B9D"/>
    <w:rsid w:val="001A598B"/>
    <w:rsid w:val="001A7516"/>
    <w:rsid w:val="001C56A8"/>
    <w:rsid w:val="001D1042"/>
    <w:rsid w:val="001D4E9D"/>
    <w:rsid w:val="001D6C31"/>
    <w:rsid w:val="001E0B32"/>
    <w:rsid w:val="001E35C2"/>
    <w:rsid w:val="001E6FCF"/>
    <w:rsid w:val="001F2F55"/>
    <w:rsid w:val="00202E82"/>
    <w:rsid w:val="0021053D"/>
    <w:rsid w:val="00211417"/>
    <w:rsid w:val="00217703"/>
    <w:rsid w:val="00221D97"/>
    <w:rsid w:val="00236662"/>
    <w:rsid w:val="002404FB"/>
    <w:rsid w:val="00251CDC"/>
    <w:rsid w:val="002521BB"/>
    <w:rsid w:val="00252AB2"/>
    <w:rsid w:val="00252D04"/>
    <w:rsid w:val="0025422A"/>
    <w:rsid w:val="002572FC"/>
    <w:rsid w:val="00257BA3"/>
    <w:rsid w:val="002644C5"/>
    <w:rsid w:val="002650A3"/>
    <w:rsid w:val="00265623"/>
    <w:rsid w:val="00275E0E"/>
    <w:rsid w:val="002818DC"/>
    <w:rsid w:val="00281F8C"/>
    <w:rsid w:val="00282B7C"/>
    <w:rsid w:val="00282BFF"/>
    <w:rsid w:val="00283499"/>
    <w:rsid w:val="00291EB7"/>
    <w:rsid w:val="00297FAF"/>
    <w:rsid w:val="002A5D1D"/>
    <w:rsid w:val="002B254C"/>
    <w:rsid w:val="002D062D"/>
    <w:rsid w:val="002D3A39"/>
    <w:rsid w:val="002E383D"/>
    <w:rsid w:val="002E48F0"/>
    <w:rsid w:val="002E6376"/>
    <w:rsid w:val="002E7456"/>
    <w:rsid w:val="002F3499"/>
    <w:rsid w:val="002F4F10"/>
    <w:rsid w:val="002F514A"/>
    <w:rsid w:val="00302089"/>
    <w:rsid w:val="00305EA4"/>
    <w:rsid w:val="003064FD"/>
    <w:rsid w:val="00307C92"/>
    <w:rsid w:val="00311024"/>
    <w:rsid w:val="00314F99"/>
    <w:rsid w:val="003164FF"/>
    <w:rsid w:val="0033549F"/>
    <w:rsid w:val="003378AC"/>
    <w:rsid w:val="0036139C"/>
    <w:rsid w:val="0036427A"/>
    <w:rsid w:val="003654BF"/>
    <w:rsid w:val="003655EC"/>
    <w:rsid w:val="003739ED"/>
    <w:rsid w:val="0037504E"/>
    <w:rsid w:val="00383892"/>
    <w:rsid w:val="00393023"/>
    <w:rsid w:val="00394AD3"/>
    <w:rsid w:val="003A2EF1"/>
    <w:rsid w:val="003A7E42"/>
    <w:rsid w:val="003B332E"/>
    <w:rsid w:val="003B5FF5"/>
    <w:rsid w:val="003B672C"/>
    <w:rsid w:val="003C14BD"/>
    <w:rsid w:val="003D14DA"/>
    <w:rsid w:val="003D1FC3"/>
    <w:rsid w:val="003D412A"/>
    <w:rsid w:val="003D4C97"/>
    <w:rsid w:val="003E0D94"/>
    <w:rsid w:val="003F0F74"/>
    <w:rsid w:val="003F4FDB"/>
    <w:rsid w:val="00400477"/>
    <w:rsid w:val="00400595"/>
    <w:rsid w:val="00403F98"/>
    <w:rsid w:val="00407D69"/>
    <w:rsid w:val="00411263"/>
    <w:rsid w:val="00417CA6"/>
    <w:rsid w:val="00422C71"/>
    <w:rsid w:val="004300A1"/>
    <w:rsid w:val="00431E04"/>
    <w:rsid w:val="00437604"/>
    <w:rsid w:val="00440515"/>
    <w:rsid w:val="00443E47"/>
    <w:rsid w:val="0045071F"/>
    <w:rsid w:val="00450B5E"/>
    <w:rsid w:val="00451B0B"/>
    <w:rsid w:val="00461EFE"/>
    <w:rsid w:val="00481437"/>
    <w:rsid w:val="0048492D"/>
    <w:rsid w:val="004868FF"/>
    <w:rsid w:val="00491039"/>
    <w:rsid w:val="004B3E31"/>
    <w:rsid w:val="004B4270"/>
    <w:rsid w:val="004B5E07"/>
    <w:rsid w:val="004B6E59"/>
    <w:rsid w:val="004C53F3"/>
    <w:rsid w:val="004D1971"/>
    <w:rsid w:val="004D68E2"/>
    <w:rsid w:val="004D738B"/>
    <w:rsid w:val="004D7485"/>
    <w:rsid w:val="004E03A3"/>
    <w:rsid w:val="004E1258"/>
    <w:rsid w:val="004E2FBB"/>
    <w:rsid w:val="004E3C9E"/>
    <w:rsid w:val="004F52A2"/>
    <w:rsid w:val="00500705"/>
    <w:rsid w:val="00500A15"/>
    <w:rsid w:val="00500BF0"/>
    <w:rsid w:val="0050490E"/>
    <w:rsid w:val="00505196"/>
    <w:rsid w:val="005273A4"/>
    <w:rsid w:val="005360E6"/>
    <w:rsid w:val="00536EB3"/>
    <w:rsid w:val="0053770B"/>
    <w:rsid w:val="00543869"/>
    <w:rsid w:val="005450CB"/>
    <w:rsid w:val="00545985"/>
    <w:rsid w:val="005569B5"/>
    <w:rsid w:val="0056138D"/>
    <w:rsid w:val="005650B0"/>
    <w:rsid w:val="00565A0A"/>
    <w:rsid w:val="00570AF5"/>
    <w:rsid w:val="00570E13"/>
    <w:rsid w:val="00577927"/>
    <w:rsid w:val="00584EA2"/>
    <w:rsid w:val="00590C54"/>
    <w:rsid w:val="005A2255"/>
    <w:rsid w:val="005A39FD"/>
    <w:rsid w:val="005B6002"/>
    <w:rsid w:val="005C18EA"/>
    <w:rsid w:val="005C5BFE"/>
    <w:rsid w:val="005D20FB"/>
    <w:rsid w:val="005D3CFF"/>
    <w:rsid w:val="005E4966"/>
    <w:rsid w:val="005F5FBB"/>
    <w:rsid w:val="005F7992"/>
    <w:rsid w:val="006055B5"/>
    <w:rsid w:val="00612547"/>
    <w:rsid w:val="00613407"/>
    <w:rsid w:val="00613E7F"/>
    <w:rsid w:val="006140D5"/>
    <w:rsid w:val="00620432"/>
    <w:rsid w:val="006216E3"/>
    <w:rsid w:val="00623DF4"/>
    <w:rsid w:val="00625D13"/>
    <w:rsid w:val="0062675A"/>
    <w:rsid w:val="00634762"/>
    <w:rsid w:val="00636825"/>
    <w:rsid w:val="00637C99"/>
    <w:rsid w:val="00641366"/>
    <w:rsid w:val="00643152"/>
    <w:rsid w:val="00651103"/>
    <w:rsid w:val="006537B5"/>
    <w:rsid w:val="006558E3"/>
    <w:rsid w:val="006611C4"/>
    <w:rsid w:val="00661396"/>
    <w:rsid w:val="00675F99"/>
    <w:rsid w:val="00676B5C"/>
    <w:rsid w:val="006827E1"/>
    <w:rsid w:val="006832F0"/>
    <w:rsid w:val="006A43F8"/>
    <w:rsid w:val="006A68DC"/>
    <w:rsid w:val="006B0940"/>
    <w:rsid w:val="006C264E"/>
    <w:rsid w:val="006C27F8"/>
    <w:rsid w:val="006C50C3"/>
    <w:rsid w:val="006D1121"/>
    <w:rsid w:val="006E0DD4"/>
    <w:rsid w:val="006F2BCB"/>
    <w:rsid w:val="006F3EFC"/>
    <w:rsid w:val="007010A7"/>
    <w:rsid w:val="0070565C"/>
    <w:rsid w:val="00711F4F"/>
    <w:rsid w:val="00713DE9"/>
    <w:rsid w:val="007147B2"/>
    <w:rsid w:val="007173EF"/>
    <w:rsid w:val="00717441"/>
    <w:rsid w:val="007200C8"/>
    <w:rsid w:val="0073127F"/>
    <w:rsid w:val="007471B0"/>
    <w:rsid w:val="00752BAE"/>
    <w:rsid w:val="0075758A"/>
    <w:rsid w:val="00774F59"/>
    <w:rsid w:val="00775BF1"/>
    <w:rsid w:val="00777CC4"/>
    <w:rsid w:val="007820BF"/>
    <w:rsid w:val="00785521"/>
    <w:rsid w:val="007857A6"/>
    <w:rsid w:val="00790EC6"/>
    <w:rsid w:val="00794D01"/>
    <w:rsid w:val="00794DEF"/>
    <w:rsid w:val="0079582F"/>
    <w:rsid w:val="007970D8"/>
    <w:rsid w:val="007A4CF7"/>
    <w:rsid w:val="007A6499"/>
    <w:rsid w:val="007B1416"/>
    <w:rsid w:val="007B4B1B"/>
    <w:rsid w:val="007B7ECD"/>
    <w:rsid w:val="007C38C9"/>
    <w:rsid w:val="007E0D3A"/>
    <w:rsid w:val="007E7FB5"/>
    <w:rsid w:val="007F4FC5"/>
    <w:rsid w:val="007F53DC"/>
    <w:rsid w:val="008021DC"/>
    <w:rsid w:val="008029C8"/>
    <w:rsid w:val="008115BC"/>
    <w:rsid w:val="00811812"/>
    <w:rsid w:val="00821A0F"/>
    <w:rsid w:val="00831F6B"/>
    <w:rsid w:val="00844900"/>
    <w:rsid w:val="00854235"/>
    <w:rsid w:val="0085769F"/>
    <w:rsid w:val="008641B2"/>
    <w:rsid w:val="00874B00"/>
    <w:rsid w:val="00885538"/>
    <w:rsid w:val="008863C8"/>
    <w:rsid w:val="008A1A8E"/>
    <w:rsid w:val="008A4230"/>
    <w:rsid w:val="008A451C"/>
    <w:rsid w:val="008A55F0"/>
    <w:rsid w:val="008A5782"/>
    <w:rsid w:val="008A75CF"/>
    <w:rsid w:val="008C5D4F"/>
    <w:rsid w:val="008C67B7"/>
    <w:rsid w:val="008C7FE3"/>
    <w:rsid w:val="008D528B"/>
    <w:rsid w:val="008E0AFA"/>
    <w:rsid w:val="008E0D69"/>
    <w:rsid w:val="008E25EB"/>
    <w:rsid w:val="008E29D6"/>
    <w:rsid w:val="008E4D01"/>
    <w:rsid w:val="008E50FB"/>
    <w:rsid w:val="008E5997"/>
    <w:rsid w:val="008F2ED0"/>
    <w:rsid w:val="00901D5F"/>
    <w:rsid w:val="00906E04"/>
    <w:rsid w:val="0091745C"/>
    <w:rsid w:val="0092543C"/>
    <w:rsid w:val="00926EFE"/>
    <w:rsid w:val="009303AB"/>
    <w:rsid w:val="00937F7D"/>
    <w:rsid w:val="00954F43"/>
    <w:rsid w:val="0096214E"/>
    <w:rsid w:val="009660F3"/>
    <w:rsid w:val="00972423"/>
    <w:rsid w:val="0098167F"/>
    <w:rsid w:val="009818DB"/>
    <w:rsid w:val="00984E59"/>
    <w:rsid w:val="00992657"/>
    <w:rsid w:val="0099329D"/>
    <w:rsid w:val="009B2B51"/>
    <w:rsid w:val="009B4289"/>
    <w:rsid w:val="009B5BD1"/>
    <w:rsid w:val="009B5D1C"/>
    <w:rsid w:val="009C6015"/>
    <w:rsid w:val="009D20D1"/>
    <w:rsid w:val="009D5C55"/>
    <w:rsid w:val="009E03DC"/>
    <w:rsid w:val="009E6AA8"/>
    <w:rsid w:val="009F1E43"/>
    <w:rsid w:val="009F4CBE"/>
    <w:rsid w:val="009F7F7D"/>
    <w:rsid w:val="00A00825"/>
    <w:rsid w:val="00A13E9B"/>
    <w:rsid w:val="00A20282"/>
    <w:rsid w:val="00A33022"/>
    <w:rsid w:val="00A33ACF"/>
    <w:rsid w:val="00A37194"/>
    <w:rsid w:val="00A407B2"/>
    <w:rsid w:val="00A41D07"/>
    <w:rsid w:val="00A440AF"/>
    <w:rsid w:val="00A476F1"/>
    <w:rsid w:val="00A6065B"/>
    <w:rsid w:val="00A70C08"/>
    <w:rsid w:val="00A73967"/>
    <w:rsid w:val="00A7569A"/>
    <w:rsid w:val="00A768E2"/>
    <w:rsid w:val="00A8665A"/>
    <w:rsid w:val="00A90E40"/>
    <w:rsid w:val="00A956DD"/>
    <w:rsid w:val="00AA2A2F"/>
    <w:rsid w:val="00AA3F70"/>
    <w:rsid w:val="00AB0B37"/>
    <w:rsid w:val="00AB1765"/>
    <w:rsid w:val="00AB4156"/>
    <w:rsid w:val="00AC30FF"/>
    <w:rsid w:val="00AC41A5"/>
    <w:rsid w:val="00AC4352"/>
    <w:rsid w:val="00AC5E2D"/>
    <w:rsid w:val="00AC7757"/>
    <w:rsid w:val="00AF6EDB"/>
    <w:rsid w:val="00B01AFE"/>
    <w:rsid w:val="00B04111"/>
    <w:rsid w:val="00B05164"/>
    <w:rsid w:val="00B30336"/>
    <w:rsid w:val="00B31BCB"/>
    <w:rsid w:val="00B4165F"/>
    <w:rsid w:val="00B45539"/>
    <w:rsid w:val="00B658AE"/>
    <w:rsid w:val="00B75AE7"/>
    <w:rsid w:val="00B75E2E"/>
    <w:rsid w:val="00B811BC"/>
    <w:rsid w:val="00B868C7"/>
    <w:rsid w:val="00B90514"/>
    <w:rsid w:val="00BA0C05"/>
    <w:rsid w:val="00BA422C"/>
    <w:rsid w:val="00BA5E84"/>
    <w:rsid w:val="00BA63B3"/>
    <w:rsid w:val="00BB08EB"/>
    <w:rsid w:val="00BC6D67"/>
    <w:rsid w:val="00BD27E5"/>
    <w:rsid w:val="00BF48A1"/>
    <w:rsid w:val="00BF4E0C"/>
    <w:rsid w:val="00C00109"/>
    <w:rsid w:val="00C003DA"/>
    <w:rsid w:val="00C027D0"/>
    <w:rsid w:val="00C031F9"/>
    <w:rsid w:val="00C10201"/>
    <w:rsid w:val="00C13D08"/>
    <w:rsid w:val="00C22C05"/>
    <w:rsid w:val="00C30B51"/>
    <w:rsid w:val="00C30F2A"/>
    <w:rsid w:val="00C3127F"/>
    <w:rsid w:val="00C53ABA"/>
    <w:rsid w:val="00C53C9F"/>
    <w:rsid w:val="00C6346C"/>
    <w:rsid w:val="00C63E5B"/>
    <w:rsid w:val="00C66447"/>
    <w:rsid w:val="00C7222D"/>
    <w:rsid w:val="00C730B5"/>
    <w:rsid w:val="00C74653"/>
    <w:rsid w:val="00C756A2"/>
    <w:rsid w:val="00C75768"/>
    <w:rsid w:val="00C810BA"/>
    <w:rsid w:val="00C85556"/>
    <w:rsid w:val="00C90344"/>
    <w:rsid w:val="00C92F89"/>
    <w:rsid w:val="00C94AA0"/>
    <w:rsid w:val="00CA57EE"/>
    <w:rsid w:val="00CB606D"/>
    <w:rsid w:val="00CC2FDB"/>
    <w:rsid w:val="00CD18E1"/>
    <w:rsid w:val="00CD24B1"/>
    <w:rsid w:val="00CD2F7C"/>
    <w:rsid w:val="00CD522E"/>
    <w:rsid w:val="00CD66C4"/>
    <w:rsid w:val="00CE0D73"/>
    <w:rsid w:val="00CE3875"/>
    <w:rsid w:val="00CE4A2C"/>
    <w:rsid w:val="00D0303A"/>
    <w:rsid w:val="00D1722A"/>
    <w:rsid w:val="00D17E2D"/>
    <w:rsid w:val="00D207A3"/>
    <w:rsid w:val="00D262BB"/>
    <w:rsid w:val="00D27981"/>
    <w:rsid w:val="00D36487"/>
    <w:rsid w:val="00D379B1"/>
    <w:rsid w:val="00D41589"/>
    <w:rsid w:val="00D44F97"/>
    <w:rsid w:val="00D525EF"/>
    <w:rsid w:val="00D72DBE"/>
    <w:rsid w:val="00D904D7"/>
    <w:rsid w:val="00D965FE"/>
    <w:rsid w:val="00DA5082"/>
    <w:rsid w:val="00DB381C"/>
    <w:rsid w:val="00DB4D47"/>
    <w:rsid w:val="00DB502F"/>
    <w:rsid w:val="00DB6232"/>
    <w:rsid w:val="00DB757D"/>
    <w:rsid w:val="00DC0BDB"/>
    <w:rsid w:val="00DC3215"/>
    <w:rsid w:val="00DC3B41"/>
    <w:rsid w:val="00DD4EC3"/>
    <w:rsid w:val="00DD653D"/>
    <w:rsid w:val="00DE505B"/>
    <w:rsid w:val="00DF164D"/>
    <w:rsid w:val="00DF4AE9"/>
    <w:rsid w:val="00E01940"/>
    <w:rsid w:val="00E07033"/>
    <w:rsid w:val="00E127F0"/>
    <w:rsid w:val="00E145BC"/>
    <w:rsid w:val="00E20E1B"/>
    <w:rsid w:val="00E23484"/>
    <w:rsid w:val="00E261DB"/>
    <w:rsid w:val="00E27599"/>
    <w:rsid w:val="00E32AEB"/>
    <w:rsid w:val="00E365B5"/>
    <w:rsid w:val="00E41FF5"/>
    <w:rsid w:val="00E45C48"/>
    <w:rsid w:val="00E61194"/>
    <w:rsid w:val="00E63F03"/>
    <w:rsid w:val="00E642AA"/>
    <w:rsid w:val="00E717A7"/>
    <w:rsid w:val="00E722E8"/>
    <w:rsid w:val="00E832FA"/>
    <w:rsid w:val="00EA14A4"/>
    <w:rsid w:val="00EC2994"/>
    <w:rsid w:val="00EC366A"/>
    <w:rsid w:val="00EC5FE8"/>
    <w:rsid w:val="00EE72EC"/>
    <w:rsid w:val="00EF24CE"/>
    <w:rsid w:val="00F04AB9"/>
    <w:rsid w:val="00F07AB3"/>
    <w:rsid w:val="00F10936"/>
    <w:rsid w:val="00F157F4"/>
    <w:rsid w:val="00F16880"/>
    <w:rsid w:val="00F22637"/>
    <w:rsid w:val="00F30F09"/>
    <w:rsid w:val="00F37148"/>
    <w:rsid w:val="00F40979"/>
    <w:rsid w:val="00F43BB2"/>
    <w:rsid w:val="00F47473"/>
    <w:rsid w:val="00F500F9"/>
    <w:rsid w:val="00F50204"/>
    <w:rsid w:val="00F570A2"/>
    <w:rsid w:val="00F63F8A"/>
    <w:rsid w:val="00F72040"/>
    <w:rsid w:val="00F7415A"/>
    <w:rsid w:val="00F80BCB"/>
    <w:rsid w:val="00F974F4"/>
    <w:rsid w:val="00F97EAB"/>
    <w:rsid w:val="00FA0DBC"/>
    <w:rsid w:val="00FA2398"/>
    <w:rsid w:val="00FB4F96"/>
    <w:rsid w:val="00FB54F9"/>
    <w:rsid w:val="00FC6FCF"/>
    <w:rsid w:val="00FD2169"/>
    <w:rsid w:val="00FD3CD9"/>
    <w:rsid w:val="00FD5437"/>
    <w:rsid w:val="00FD5BBA"/>
    <w:rsid w:val="00FD70BD"/>
    <w:rsid w:val="00FE4F09"/>
    <w:rsid w:val="00FE66C9"/>
    <w:rsid w:val="00FE6D2C"/>
    <w:rsid w:val="00FE78B6"/>
    <w:rsid w:val="00FF092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DCDF633-95EC-4421-90AF-D47EDDAB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404FB"/>
  </w:style>
  <w:style w:type="paragraph" w:styleId="Heading3">
    <w:name w:val="heading 3"/>
    <w:basedOn w:val="Normal"/>
    <w:link w:val="Heading3Char"/>
    <w:uiPriority w:val="9"/>
    <w:qFormat/>
    <w:rsid w:val="008A55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5422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F2A"/>
    <w:pPr>
      <w:ind w:left="720"/>
      <w:contextualSpacing/>
    </w:pPr>
  </w:style>
  <w:style w:type="character" w:styleId="Hyperlink">
    <w:name w:val="Hyperlink"/>
    <w:basedOn w:val="DefaultParagraphFont"/>
    <w:uiPriority w:val="99"/>
    <w:unhideWhenUsed/>
    <w:rsid w:val="00C30B51"/>
    <w:rPr>
      <w:color w:val="0000FF" w:themeColor="hyperlink"/>
      <w:u w:val="single"/>
    </w:rPr>
  </w:style>
  <w:style w:type="paragraph" w:styleId="NormalWeb">
    <w:name w:val="Normal (Web)"/>
    <w:basedOn w:val="Normal"/>
    <w:uiPriority w:val="99"/>
    <w:unhideWhenUsed/>
    <w:rsid w:val="009303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422C7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422C71"/>
  </w:style>
  <w:style w:type="paragraph" w:styleId="Footer">
    <w:name w:val="footer"/>
    <w:basedOn w:val="Normal"/>
    <w:link w:val="FooterChar"/>
    <w:uiPriority w:val="99"/>
    <w:semiHidden/>
    <w:unhideWhenUsed/>
    <w:rsid w:val="00422C71"/>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422C71"/>
  </w:style>
  <w:style w:type="character" w:customStyle="1" w:styleId="Heading3Char">
    <w:name w:val="Heading 3 Char"/>
    <w:basedOn w:val="DefaultParagraphFont"/>
    <w:link w:val="Heading3"/>
    <w:uiPriority w:val="9"/>
    <w:rsid w:val="008A55F0"/>
    <w:rPr>
      <w:rFonts w:ascii="Times New Roman" w:eastAsia="Times New Roman" w:hAnsi="Times New Roman" w:cs="Times New Roman"/>
      <w:b/>
      <w:bCs/>
      <w:sz w:val="27"/>
      <w:szCs w:val="27"/>
    </w:rPr>
  </w:style>
  <w:style w:type="character" w:customStyle="1" w:styleId="btlscope">
    <w:name w:val="btlscope"/>
    <w:basedOn w:val="DefaultParagraphFont"/>
    <w:rsid w:val="00A6065B"/>
  </w:style>
  <w:style w:type="character" w:customStyle="1" w:styleId="hideable">
    <w:name w:val="hideable"/>
    <w:basedOn w:val="DefaultParagraphFont"/>
    <w:rsid w:val="00A6065B"/>
  </w:style>
  <w:style w:type="character" w:customStyle="1" w:styleId="apple-converted-space">
    <w:name w:val="apple-converted-space"/>
    <w:basedOn w:val="DefaultParagraphFont"/>
    <w:rsid w:val="00FD2169"/>
  </w:style>
  <w:style w:type="character" w:styleId="Strong">
    <w:name w:val="Strong"/>
    <w:basedOn w:val="DefaultParagraphFont"/>
    <w:uiPriority w:val="22"/>
    <w:qFormat/>
    <w:rsid w:val="008E4D01"/>
    <w:rPr>
      <w:b/>
      <w:bCs/>
    </w:rPr>
  </w:style>
  <w:style w:type="paragraph" w:customStyle="1" w:styleId="content-statement">
    <w:name w:val="content-statement"/>
    <w:basedOn w:val="Normal"/>
    <w:rsid w:val="00D279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5422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92068">
      <w:bodyDiv w:val="1"/>
      <w:marLeft w:val="0"/>
      <w:marRight w:val="0"/>
      <w:marTop w:val="0"/>
      <w:marBottom w:val="0"/>
      <w:divBdr>
        <w:top w:val="none" w:sz="0" w:space="0" w:color="auto"/>
        <w:left w:val="none" w:sz="0" w:space="0" w:color="auto"/>
        <w:bottom w:val="none" w:sz="0" w:space="0" w:color="auto"/>
        <w:right w:val="none" w:sz="0" w:space="0" w:color="auto"/>
      </w:divBdr>
    </w:div>
    <w:div w:id="73866124">
      <w:bodyDiv w:val="1"/>
      <w:marLeft w:val="0"/>
      <w:marRight w:val="0"/>
      <w:marTop w:val="0"/>
      <w:marBottom w:val="0"/>
      <w:divBdr>
        <w:top w:val="none" w:sz="0" w:space="0" w:color="auto"/>
        <w:left w:val="none" w:sz="0" w:space="0" w:color="auto"/>
        <w:bottom w:val="none" w:sz="0" w:space="0" w:color="auto"/>
        <w:right w:val="none" w:sz="0" w:space="0" w:color="auto"/>
      </w:divBdr>
    </w:div>
    <w:div w:id="83647728">
      <w:bodyDiv w:val="1"/>
      <w:marLeft w:val="0"/>
      <w:marRight w:val="0"/>
      <w:marTop w:val="0"/>
      <w:marBottom w:val="0"/>
      <w:divBdr>
        <w:top w:val="none" w:sz="0" w:space="0" w:color="auto"/>
        <w:left w:val="none" w:sz="0" w:space="0" w:color="auto"/>
        <w:bottom w:val="none" w:sz="0" w:space="0" w:color="auto"/>
        <w:right w:val="none" w:sz="0" w:space="0" w:color="auto"/>
      </w:divBdr>
    </w:div>
    <w:div w:id="120420163">
      <w:bodyDiv w:val="1"/>
      <w:marLeft w:val="0"/>
      <w:marRight w:val="0"/>
      <w:marTop w:val="0"/>
      <w:marBottom w:val="0"/>
      <w:divBdr>
        <w:top w:val="none" w:sz="0" w:space="0" w:color="auto"/>
        <w:left w:val="none" w:sz="0" w:space="0" w:color="auto"/>
        <w:bottom w:val="none" w:sz="0" w:space="0" w:color="auto"/>
        <w:right w:val="none" w:sz="0" w:space="0" w:color="auto"/>
      </w:divBdr>
    </w:div>
    <w:div w:id="131871730">
      <w:bodyDiv w:val="1"/>
      <w:marLeft w:val="0"/>
      <w:marRight w:val="0"/>
      <w:marTop w:val="0"/>
      <w:marBottom w:val="0"/>
      <w:divBdr>
        <w:top w:val="none" w:sz="0" w:space="0" w:color="auto"/>
        <w:left w:val="none" w:sz="0" w:space="0" w:color="auto"/>
        <w:bottom w:val="none" w:sz="0" w:space="0" w:color="auto"/>
        <w:right w:val="none" w:sz="0" w:space="0" w:color="auto"/>
      </w:divBdr>
    </w:div>
    <w:div w:id="146551310">
      <w:bodyDiv w:val="1"/>
      <w:marLeft w:val="0"/>
      <w:marRight w:val="0"/>
      <w:marTop w:val="0"/>
      <w:marBottom w:val="0"/>
      <w:divBdr>
        <w:top w:val="none" w:sz="0" w:space="0" w:color="auto"/>
        <w:left w:val="none" w:sz="0" w:space="0" w:color="auto"/>
        <w:bottom w:val="none" w:sz="0" w:space="0" w:color="auto"/>
        <w:right w:val="none" w:sz="0" w:space="0" w:color="auto"/>
      </w:divBdr>
    </w:div>
    <w:div w:id="149448196">
      <w:bodyDiv w:val="1"/>
      <w:marLeft w:val="0"/>
      <w:marRight w:val="0"/>
      <w:marTop w:val="0"/>
      <w:marBottom w:val="0"/>
      <w:divBdr>
        <w:top w:val="none" w:sz="0" w:space="0" w:color="auto"/>
        <w:left w:val="none" w:sz="0" w:space="0" w:color="auto"/>
        <w:bottom w:val="none" w:sz="0" w:space="0" w:color="auto"/>
        <w:right w:val="none" w:sz="0" w:space="0" w:color="auto"/>
      </w:divBdr>
    </w:div>
    <w:div w:id="178394227">
      <w:bodyDiv w:val="1"/>
      <w:marLeft w:val="0"/>
      <w:marRight w:val="0"/>
      <w:marTop w:val="0"/>
      <w:marBottom w:val="0"/>
      <w:divBdr>
        <w:top w:val="none" w:sz="0" w:space="0" w:color="auto"/>
        <w:left w:val="none" w:sz="0" w:space="0" w:color="auto"/>
        <w:bottom w:val="none" w:sz="0" w:space="0" w:color="auto"/>
        <w:right w:val="none" w:sz="0" w:space="0" w:color="auto"/>
      </w:divBdr>
    </w:div>
    <w:div w:id="186606572">
      <w:bodyDiv w:val="1"/>
      <w:marLeft w:val="0"/>
      <w:marRight w:val="0"/>
      <w:marTop w:val="0"/>
      <w:marBottom w:val="0"/>
      <w:divBdr>
        <w:top w:val="none" w:sz="0" w:space="0" w:color="auto"/>
        <w:left w:val="none" w:sz="0" w:space="0" w:color="auto"/>
        <w:bottom w:val="none" w:sz="0" w:space="0" w:color="auto"/>
        <w:right w:val="none" w:sz="0" w:space="0" w:color="auto"/>
      </w:divBdr>
    </w:div>
    <w:div w:id="211624677">
      <w:bodyDiv w:val="1"/>
      <w:marLeft w:val="0"/>
      <w:marRight w:val="0"/>
      <w:marTop w:val="0"/>
      <w:marBottom w:val="0"/>
      <w:divBdr>
        <w:top w:val="none" w:sz="0" w:space="0" w:color="auto"/>
        <w:left w:val="none" w:sz="0" w:space="0" w:color="auto"/>
        <w:bottom w:val="none" w:sz="0" w:space="0" w:color="auto"/>
        <w:right w:val="none" w:sz="0" w:space="0" w:color="auto"/>
      </w:divBdr>
    </w:div>
    <w:div w:id="272246225">
      <w:bodyDiv w:val="1"/>
      <w:marLeft w:val="0"/>
      <w:marRight w:val="0"/>
      <w:marTop w:val="0"/>
      <w:marBottom w:val="0"/>
      <w:divBdr>
        <w:top w:val="none" w:sz="0" w:space="0" w:color="auto"/>
        <w:left w:val="none" w:sz="0" w:space="0" w:color="auto"/>
        <w:bottom w:val="none" w:sz="0" w:space="0" w:color="auto"/>
        <w:right w:val="none" w:sz="0" w:space="0" w:color="auto"/>
      </w:divBdr>
    </w:div>
    <w:div w:id="281689819">
      <w:bodyDiv w:val="1"/>
      <w:marLeft w:val="0"/>
      <w:marRight w:val="0"/>
      <w:marTop w:val="0"/>
      <w:marBottom w:val="0"/>
      <w:divBdr>
        <w:top w:val="none" w:sz="0" w:space="0" w:color="auto"/>
        <w:left w:val="none" w:sz="0" w:space="0" w:color="auto"/>
        <w:bottom w:val="none" w:sz="0" w:space="0" w:color="auto"/>
        <w:right w:val="none" w:sz="0" w:space="0" w:color="auto"/>
      </w:divBdr>
    </w:div>
    <w:div w:id="282157526">
      <w:bodyDiv w:val="1"/>
      <w:marLeft w:val="0"/>
      <w:marRight w:val="0"/>
      <w:marTop w:val="0"/>
      <w:marBottom w:val="0"/>
      <w:divBdr>
        <w:top w:val="none" w:sz="0" w:space="0" w:color="auto"/>
        <w:left w:val="none" w:sz="0" w:space="0" w:color="auto"/>
        <w:bottom w:val="none" w:sz="0" w:space="0" w:color="auto"/>
        <w:right w:val="none" w:sz="0" w:space="0" w:color="auto"/>
      </w:divBdr>
    </w:div>
    <w:div w:id="293027787">
      <w:bodyDiv w:val="1"/>
      <w:marLeft w:val="0"/>
      <w:marRight w:val="0"/>
      <w:marTop w:val="0"/>
      <w:marBottom w:val="0"/>
      <w:divBdr>
        <w:top w:val="none" w:sz="0" w:space="0" w:color="auto"/>
        <w:left w:val="none" w:sz="0" w:space="0" w:color="auto"/>
        <w:bottom w:val="none" w:sz="0" w:space="0" w:color="auto"/>
        <w:right w:val="none" w:sz="0" w:space="0" w:color="auto"/>
      </w:divBdr>
    </w:div>
    <w:div w:id="336423706">
      <w:bodyDiv w:val="1"/>
      <w:marLeft w:val="0"/>
      <w:marRight w:val="0"/>
      <w:marTop w:val="0"/>
      <w:marBottom w:val="0"/>
      <w:divBdr>
        <w:top w:val="none" w:sz="0" w:space="0" w:color="auto"/>
        <w:left w:val="none" w:sz="0" w:space="0" w:color="auto"/>
        <w:bottom w:val="none" w:sz="0" w:space="0" w:color="auto"/>
        <w:right w:val="none" w:sz="0" w:space="0" w:color="auto"/>
      </w:divBdr>
    </w:div>
    <w:div w:id="344599636">
      <w:bodyDiv w:val="1"/>
      <w:marLeft w:val="0"/>
      <w:marRight w:val="0"/>
      <w:marTop w:val="0"/>
      <w:marBottom w:val="0"/>
      <w:divBdr>
        <w:top w:val="none" w:sz="0" w:space="0" w:color="auto"/>
        <w:left w:val="none" w:sz="0" w:space="0" w:color="auto"/>
        <w:bottom w:val="none" w:sz="0" w:space="0" w:color="auto"/>
        <w:right w:val="none" w:sz="0" w:space="0" w:color="auto"/>
      </w:divBdr>
    </w:div>
    <w:div w:id="363947921">
      <w:bodyDiv w:val="1"/>
      <w:marLeft w:val="0"/>
      <w:marRight w:val="0"/>
      <w:marTop w:val="0"/>
      <w:marBottom w:val="0"/>
      <w:divBdr>
        <w:top w:val="none" w:sz="0" w:space="0" w:color="auto"/>
        <w:left w:val="none" w:sz="0" w:space="0" w:color="auto"/>
        <w:bottom w:val="none" w:sz="0" w:space="0" w:color="auto"/>
        <w:right w:val="none" w:sz="0" w:space="0" w:color="auto"/>
      </w:divBdr>
    </w:div>
    <w:div w:id="441805600">
      <w:bodyDiv w:val="1"/>
      <w:marLeft w:val="0"/>
      <w:marRight w:val="0"/>
      <w:marTop w:val="0"/>
      <w:marBottom w:val="0"/>
      <w:divBdr>
        <w:top w:val="none" w:sz="0" w:space="0" w:color="auto"/>
        <w:left w:val="none" w:sz="0" w:space="0" w:color="auto"/>
        <w:bottom w:val="none" w:sz="0" w:space="0" w:color="auto"/>
        <w:right w:val="none" w:sz="0" w:space="0" w:color="auto"/>
      </w:divBdr>
    </w:div>
    <w:div w:id="535505015">
      <w:bodyDiv w:val="1"/>
      <w:marLeft w:val="0"/>
      <w:marRight w:val="0"/>
      <w:marTop w:val="0"/>
      <w:marBottom w:val="0"/>
      <w:divBdr>
        <w:top w:val="none" w:sz="0" w:space="0" w:color="auto"/>
        <w:left w:val="none" w:sz="0" w:space="0" w:color="auto"/>
        <w:bottom w:val="none" w:sz="0" w:space="0" w:color="auto"/>
        <w:right w:val="none" w:sz="0" w:space="0" w:color="auto"/>
      </w:divBdr>
    </w:div>
    <w:div w:id="644353366">
      <w:bodyDiv w:val="1"/>
      <w:marLeft w:val="0"/>
      <w:marRight w:val="0"/>
      <w:marTop w:val="0"/>
      <w:marBottom w:val="0"/>
      <w:divBdr>
        <w:top w:val="none" w:sz="0" w:space="0" w:color="auto"/>
        <w:left w:val="none" w:sz="0" w:space="0" w:color="auto"/>
        <w:bottom w:val="none" w:sz="0" w:space="0" w:color="auto"/>
        <w:right w:val="none" w:sz="0" w:space="0" w:color="auto"/>
      </w:divBdr>
    </w:div>
    <w:div w:id="678234696">
      <w:bodyDiv w:val="1"/>
      <w:marLeft w:val="0"/>
      <w:marRight w:val="0"/>
      <w:marTop w:val="0"/>
      <w:marBottom w:val="0"/>
      <w:divBdr>
        <w:top w:val="none" w:sz="0" w:space="0" w:color="auto"/>
        <w:left w:val="none" w:sz="0" w:space="0" w:color="auto"/>
        <w:bottom w:val="none" w:sz="0" w:space="0" w:color="auto"/>
        <w:right w:val="none" w:sz="0" w:space="0" w:color="auto"/>
      </w:divBdr>
    </w:div>
    <w:div w:id="702172567">
      <w:bodyDiv w:val="1"/>
      <w:marLeft w:val="0"/>
      <w:marRight w:val="0"/>
      <w:marTop w:val="0"/>
      <w:marBottom w:val="0"/>
      <w:divBdr>
        <w:top w:val="none" w:sz="0" w:space="0" w:color="auto"/>
        <w:left w:val="none" w:sz="0" w:space="0" w:color="auto"/>
        <w:bottom w:val="none" w:sz="0" w:space="0" w:color="auto"/>
        <w:right w:val="none" w:sz="0" w:space="0" w:color="auto"/>
      </w:divBdr>
    </w:div>
    <w:div w:id="754135805">
      <w:bodyDiv w:val="1"/>
      <w:marLeft w:val="0"/>
      <w:marRight w:val="0"/>
      <w:marTop w:val="0"/>
      <w:marBottom w:val="0"/>
      <w:divBdr>
        <w:top w:val="none" w:sz="0" w:space="0" w:color="auto"/>
        <w:left w:val="none" w:sz="0" w:space="0" w:color="auto"/>
        <w:bottom w:val="none" w:sz="0" w:space="0" w:color="auto"/>
        <w:right w:val="none" w:sz="0" w:space="0" w:color="auto"/>
      </w:divBdr>
    </w:div>
    <w:div w:id="906764044">
      <w:bodyDiv w:val="1"/>
      <w:marLeft w:val="0"/>
      <w:marRight w:val="0"/>
      <w:marTop w:val="0"/>
      <w:marBottom w:val="0"/>
      <w:divBdr>
        <w:top w:val="none" w:sz="0" w:space="0" w:color="auto"/>
        <w:left w:val="none" w:sz="0" w:space="0" w:color="auto"/>
        <w:bottom w:val="none" w:sz="0" w:space="0" w:color="auto"/>
        <w:right w:val="none" w:sz="0" w:space="0" w:color="auto"/>
      </w:divBdr>
    </w:div>
    <w:div w:id="907375247">
      <w:bodyDiv w:val="1"/>
      <w:marLeft w:val="0"/>
      <w:marRight w:val="0"/>
      <w:marTop w:val="0"/>
      <w:marBottom w:val="0"/>
      <w:divBdr>
        <w:top w:val="none" w:sz="0" w:space="0" w:color="auto"/>
        <w:left w:val="none" w:sz="0" w:space="0" w:color="auto"/>
        <w:bottom w:val="none" w:sz="0" w:space="0" w:color="auto"/>
        <w:right w:val="none" w:sz="0" w:space="0" w:color="auto"/>
      </w:divBdr>
    </w:div>
    <w:div w:id="1128746254">
      <w:bodyDiv w:val="1"/>
      <w:marLeft w:val="0"/>
      <w:marRight w:val="0"/>
      <w:marTop w:val="0"/>
      <w:marBottom w:val="0"/>
      <w:divBdr>
        <w:top w:val="none" w:sz="0" w:space="0" w:color="auto"/>
        <w:left w:val="none" w:sz="0" w:space="0" w:color="auto"/>
        <w:bottom w:val="none" w:sz="0" w:space="0" w:color="auto"/>
        <w:right w:val="none" w:sz="0" w:space="0" w:color="auto"/>
      </w:divBdr>
    </w:div>
    <w:div w:id="1129401232">
      <w:bodyDiv w:val="1"/>
      <w:marLeft w:val="0"/>
      <w:marRight w:val="0"/>
      <w:marTop w:val="0"/>
      <w:marBottom w:val="0"/>
      <w:divBdr>
        <w:top w:val="none" w:sz="0" w:space="0" w:color="auto"/>
        <w:left w:val="none" w:sz="0" w:space="0" w:color="auto"/>
        <w:bottom w:val="none" w:sz="0" w:space="0" w:color="auto"/>
        <w:right w:val="none" w:sz="0" w:space="0" w:color="auto"/>
      </w:divBdr>
    </w:div>
    <w:div w:id="1152259382">
      <w:bodyDiv w:val="1"/>
      <w:marLeft w:val="0"/>
      <w:marRight w:val="0"/>
      <w:marTop w:val="0"/>
      <w:marBottom w:val="0"/>
      <w:divBdr>
        <w:top w:val="none" w:sz="0" w:space="0" w:color="auto"/>
        <w:left w:val="none" w:sz="0" w:space="0" w:color="auto"/>
        <w:bottom w:val="none" w:sz="0" w:space="0" w:color="auto"/>
        <w:right w:val="none" w:sz="0" w:space="0" w:color="auto"/>
      </w:divBdr>
    </w:div>
    <w:div w:id="1247612548">
      <w:bodyDiv w:val="1"/>
      <w:marLeft w:val="0"/>
      <w:marRight w:val="0"/>
      <w:marTop w:val="0"/>
      <w:marBottom w:val="0"/>
      <w:divBdr>
        <w:top w:val="none" w:sz="0" w:space="0" w:color="auto"/>
        <w:left w:val="none" w:sz="0" w:space="0" w:color="auto"/>
        <w:bottom w:val="none" w:sz="0" w:space="0" w:color="auto"/>
        <w:right w:val="none" w:sz="0" w:space="0" w:color="auto"/>
      </w:divBdr>
    </w:div>
    <w:div w:id="1315069460">
      <w:bodyDiv w:val="1"/>
      <w:marLeft w:val="0"/>
      <w:marRight w:val="0"/>
      <w:marTop w:val="0"/>
      <w:marBottom w:val="0"/>
      <w:divBdr>
        <w:top w:val="none" w:sz="0" w:space="0" w:color="auto"/>
        <w:left w:val="none" w:sz="0" w:space="0" w:color="auto"/>
        <w:bottom w:val="none" w:sz="0" w:space="0" w:color="auto"/>
        <w:right w:val="none" w:sz="0" w:space="0" w:color="auto"/>
      </w:divBdr>
    </w:div>
    <w:div w:id="1321349574">
      <w:bodyDiv w:val="1"/>
      <w:marLeft w:val="0"/>
      <w:marRight w:val="0"/>
      <w:marTop w:val="0"/>
      <w:marBottom w:val="0"/>
      <w:divBdr>
        <w:top w:val="none" w:sz="0" w:space="0" w:color="auto"/>
        <w:left w:val="none" w:sz="0" w:space="0" w:color="auto"/>
        <w:bottom w:val="none" w:sz="0" w:space="0" w:color="auto"/>
        <w:right w:val="none" w:sz="0" w:space="0" w:color="auto"/>
      </w:divBdr>
    </w:div>
    <w:div w:id="1375085548">
      <w:bodyDiv w:val="1"/>
      <w:marLeft w:val="0"/>
      <w:marRight w:val="0"/>
      <w:marTop w:val="0"/>
      <w:marBottom w:val="0"/>
      <w:divBdr>
        <w:top w:val="none" w:sz="0" w:space="0" w:color="auto"/>
        <w:left w:val="none" w:sz="0" w:space="0" w:color="auto"/>
        <w:bottom w:val="none" w:sz="0" w:space="0" w:color="auto"/>
        <w:right w:val="none" w:sz="0" w:space="0" w:color="auto"/>
      </w:divBdr>
    </w:div>
    <w:div w:id="1443912904">
      <w:bodyDiv w:val="1"/>
      <w:marLeft w:val="0"/>
      <w:marRight w:val="0"/>
      <w:marTop w:val="0"/>
      <w:marBottom w:val="0"/>
      <w:divBdr>
        <w:top w:val="none" w:sz="0" w:space="0" w:color="auto"/>
        <w:left w:val="none" w:sz="0" w:space="0" w:color="auto"/>
        <w:bottom w:val="none" w:sz="0" w:space="0" w:color="auto"/>
        <w:right w:val="none" w:sz="0" w:space="0" w:color="auto"/>
      </w:divBdr>
    </w:div>
    <w:div w:id="1447432680">
      <w:bodyDiv w:val="1"/>
      <w:marLeft w:val="0"/>
      <w:marRight w:val="0"/>
      <w:marTop w:val="0"/>
      <w:marBottom w:val="0"/>
      <w:divBdr>
        <w:top w:val="none" w:sz="0" w:space="0" w:color="auto"/>
        <w:left w:val="none" w:sz="0" w:space="0" w:color="auto"/>
        <w:bottom w:val="none" w:sz="0" w:space="0" w:color="auto"/>
        <w:right w:val="none" w:sz="0" w:space="0" w:color="auto"/>
      </w:divBdr>
    </w:div>
    <w:div w:id="1636790542">
      <w:bodyDiv w:val="1"/>
      <w:marLeft w:val="0"/>
      <w:marRight w:val="0"/>
      <w:marTop w:val="0"/>
      <w:marBottom w:val="0"/>
      <w:divBdr>
        <w:top w:val="none" w:sz="0" w:space="0" w:color="auto"/>
        <w:left w:val="none" w:sz="0" w:space="0" w:color="auto"/>
        <w:bottom w:val="none" w:sz="0" w:space="0" w:color="auto"/>
        <w:right w:val="none" w:sz="0" w:space="0" w:color="auto"/>
      </w:divBdr>
    </w:div>
    <w:div w:id="1662536533">
      <w:bodyDiv w:val="1"/>
      <w:marLeft w:val="0"/>
      <w:marRight w:val="0"/>
      <w:marTop w:val="0"/>
      <w:marBottom w:val="0"/>
      <w:divBdr>
        <w:top w:val="none" w:sz="0" w:space="0" w:color="auto"/>
        <w:left w:val="none" w:sz="0" w:space="0" w:color="auto"/>
        <w:bottom w:val="none" w:sz="0" w:space="0" w:color="auto"/>
        <w:right w:val="none" w:sz="0" w:space="0" w:color="auto"/>
      </w:divBdr>
    </w:div>
    <w:div w:id="1718506305">
      <w:bodyDiv w:val="1"/>
      <w:marLeft w:val="0"/>
      <w:marRight w:val="0"/>
      <w:marTop w:val="0"/>
      <w:marBottom w:val="0"/>
      <w:divBdr>
        <w:top w:val="none" w:sz="0" w:space="0" w:color="auto"/>
        <w:left w:val="none" w:sz="0" w:space="0" w:color="auto"/>
        <w:bottom w:val="none" w:sz="0" w:space="0" w:color="auto"/>
        <w:right w:val="none" w:sz="0" w:space="0" w:color="auto"/>
      </w:divBdr>
    </w:div>
    <w:div w:id="1727407529">
      <w:bodyDiv w:val="1"/>
      <w:marLeft w:val="0"/>
      <w:marRight w:val="0"/>
      <w:marTop w:val="0"/>
      <w:marBottom w:val="0"/>
      <w:divBdr>
        <w:top w:val="none" w:sz="0" w:space="0" w:color="auto"/>
        <w:left w:val="none" w:sz="0" w:space="0" w:color="auto"/>
        <w:bottom w:val="none" w:sz="0" w:space="0" w:color="auto"/>
        <w:right w:val="none" w:sz="0" w:space="0" w:color="auto"/>
      </w:divBdr>
    </w:div>
    <w:div w:id="1739284941">
      <w:bodyDiv w:val="1"/>
      <w:marLeft w:val="0"/>
      <w:marRight w:val="0"/>
      <w:marTop w:val="0"/>
      <w:marBottom w:val="0"/>
      <w:divBdr>
        <w:top w:val="none" w:sz="0" w:space="0" w:color="auto"/>
        <w:left w:val="none" w:sz="0" w:space="0" w:color="auto"/>
        <w:bottom w:val="none" w:sz="0" w:space="0" w:color="auto"/>
        <w:right w:val="none" w:sz="0" w:space="0" w:color="auto"/>
      </w:divBdr>
    </w:div>
    <w:div w:id="1750468417">
      <w:bodyDiv w:val="1"/>
      <w:marLeft w:val="0"/>
      <w:marRight w:val="0"/>
      <w:marTop w:val="0"/>
      <w:marBottom w:val="0"/>
      <w:divBdr>
        <w:top w:val="none" w:sz="0" w:space="0" w:color="auto"/>
        <w:left w:val="none" w:sz="0" w:space="0" w:color="auto"/>
        <w:bottom w:val="none" w:sz="0" w:space="0" w:color="auto"/>
        <w:right w:val="none" w:sz="0" w:space="0" w:color="auto"/>
      </w:divBdr>
    </w:div>
    <w:div w:id="1753310366">
      <w:bodyDiv w:val="1"/>
      <w:marLeft w:val="0"/>
      <w:marRight w:val="0"/>
      <w:marTop w:val="0"/>
      <w:marBottom w:val="0"/>
      <w:divBdr>
        <w:top w:val="none" w:sz="0" w:space="0" w:color="auto"/>
        <w:left w:val="none" w:sz="0" w:space="0" w:color="auto"/>
        <w:bottom w:val="none" w:sz="0" w:space="0" w:color="auto"/>
        <w:right w:val="none" w:sz="0" w:space="0" w:color="auto"/>
      </w:divBdr>
      <w:divsChild>
        <w:div w:id="666252256">
          <w:marLeft w:val="0"/>
          <w:marRight w:val="0"/>
          <w:marTop w:val="0"/>
          <w:marBottom w:val="0"/>
          <w:divBdr>
            <w:top w:val="none" w:sz="0" w:space="0" w:color="auto"/>
            <w:left w:val="none" w:sz="0" w:space="0" w:color="auto"/>
            <w:bottom w:val="none" w:sz="0" w:space="0" w:color="auto"/>
            <w:right w:val="none" w:sz="0" w:space="0" w:color="auto"/>
          </w:divBdr>
        </w:div>
        <w:div w:id="659888915">
          <w:marLeft w:val="0"/>
          <w:marRight w:val="0"/>
          <w:marTop w:val="0"/>
          <w:marBottom w:val="0"/>
          <w:divBdr>
            <w:top w:val="none" w:sz="0" w:space="0" w:color="auto"/>
            <w:left w:val="none" w:sz="0" w:space="0" w:color="auto"/>
            <w:bottom w:val="none" w:sz="0" w:space="0" w:color="auto"/>
            <w:right w:val="none" w:sz="0" w:space="0" w:color="auto"/>
          </w:divBdr>
        </w:div>
        <w:div w:id="1176727980">
          <w:marLeft w:val="0"/>
          <w:marRight w:val="0"/>
          <w:marTop w:val="0"/>
          <w:marBottom w:val="0"/>
          <w:divBdr>
            <w:top w:val="none" w:sz="0" w:space="0" w:color="auto"/>
            <w:left w:val="none" w:sz="0" w:space="0" w:color="auto"/>
            <w:bottom w:val="none" w:sz="0" w:space="0" w:color="auto"/>
            <w:right w:val="none" w:sz="0" w:space="0" w:color="auto"/>
          </w:divBdr>
        </w:div>
        <w:div w:id="135729566">
          <w:marLeft w:val="0"/>
          <w:marRight w:val="0"/>
          <w:marTop w:val="0"/>
          <w:marBottom w:val="0"/>
          <w:divBdr>
            <w:top w:val="none" w:sz="0" w:space="0" w:color="auto"/>
            <w:left w:val="none" w:sz="0" w:space="0" w:color="auto"/>
            <w:bottom w:val="none" w:sz="0" w:space="0" w:color="auto"/>
            <w:right w:val="none" w:sz="0" w:space="0" w:color="auto"/>
          </w:divBdr>
        </w:div>
        <w:div w:id="1492482625">
          <w:marLeft w:val="0"/>
          <w:marRight w:val="0"/>
          <w:marTop w:val="0"/>
          <w:marBottom w:val="0"/>
          <w:divBdr>
            <w:top w:val="none" w:sz="0" w:space="0" w:color="auto"/>
            <w:left w:val="none" w:sz="0" w:space="0" w:color="auto"/>
            <w:bottom w:val="none" w:sz="0" w:space="0" w:color="auto"/>
            <w:right w:val="none" w:sz="0" w:space="0" w:color="auto"/>
          </w:divBdr>
        </w:div>
        <w:div w:id="702365353">
          <w:marLeft w:val="0"/>
          <w:marRight w:val="0"/>
          <w:marTop w:val="0"/>
          <w:marBottom w:val="0"/>
          <w:divBdr>
            <w:top w:val="none" w:sz="0" w:space="0" w:color="auto"/>
            <w:left w:val="none" w:sz="0" w:space="0" w:color="auto"/>
            <w:bottom w:val="none" w:sz="0" w:space="0" w:color="auto"/>
            <w:right w:val="none" w:sz="0" w:space="0" w:color="auto"/>
          </w:divBdr>
        </w:div>
        <w:div w:id="1865168270">
          <w:marLeft w:val="0"/>
          <w:marRight w:val="0"/>
          <w:marTop w:val="0"/>
          <w:marBottom w:val="0"/>
          <w:divBdr>
            <w:top w:val="none" w:sz="0" w:space="0" w:color="auto"/>
            <w:left w:val="none" w:sz="0" w:space="0" w:color="auto"/>
            <w:bottom w:val="none" w:sz="0" w:space="0" w:color="auto"/>
            <w:right w:val="none" w:sz="0" w:space="0" w:color="auto"/>
          </w:divBdr>
        </w:div>
        <w:div w:id="722414392">
          <w:marLeft w:val="0"/>
          <w:marRight w:val="0"/>
          <w:marTop w:val="0"/>
          <w:marBottom w:val="0"/>
          <w:divBdr>
            <w:top w:val="none" w:sz="0" w:space="0" w:color="auto"/>
            <w:left w:val="none" w:sz="0" w:space="0" w:color="auto"/>
            <w:bottom w:val="none" w:sz="0" w:space="0" w:color="auto"/>
            <w:right w:val="none" w:sz="0" w:space="0" w:color="auto"/>
          </w:divBdr>
        </w:div>
        <w:div w:id="661081351">
          <w:marLeft w:val="0"/>
          <w:marRight w:val="0"/>
          <w:marTop w:val="0"/>
          <w:marBottom w:val="0"/>
          <w:divBdr>
            <w:top w:val="none" w:sz="0" w:space="0" w:color="auto"/>
            <w:left w:val="none" w:sz="0" w:space="0" w:color="auto"/>
            <w:bottom w:val="none" w:sz="0" w:space="0" w:color="auto"/>
            <w:right w:val="none" w:sz="0" w:space="0" w:color="auto"/>
          </w:divBdr>
        </w:div>
        <w:div w:id="809175812">
          <w:marLeft w:val="0"/>
          <w:marRight w:val="0"/>
          <w:marTop w:val="0"/>
          <w:marBottom w:val="0"/>
          <w:divBdr>
            <w:top w:val="none" w:sz="0" w:space="0" w:color="auto"/>
            <w:left w:val="none" w:sz="0" w:space="0" w:color="auto"/>
            <w:bottom w:val="none" w:sz="0" w:space="0" w:color="auto"/>
            <w:right w:val="none" w:sz="0" w:space="0" w:color="auto"/>
          </w:divBdr>
        </w:div>
        <w:div w:id="465129118">
          <w:marLeft w:val="0"/>
          <w:marRight w:val="0"/>
          <w:marTop w:val="0"/>
          <w:marBottom w:val="0"/>
          <w:divBdr>
            <w:top w:val="none" w:sz="0" w:space="0" w:color="auto"/>
            <w:left w:val="none" w:sz="0" w:space="0" w:color="auto"/>
            <w:bottom w:val="none" w:sz="0" w:space="0" w:color="auto"/>
            <w:right w:val="none" w:sz="0" w:space="0" w:color="auto"/>
          </w:divBdr>
        </w:div>
        <w:div w:id="524683187">
          <w:marLeft w:val="0"/>
          <w:marRight w:val="0"/>
          <w:marTop w:val="0"/>
          <w:marBottom w:val="0"/>
          <w:divBdr>
            <w:top w:val="none" w:sz="0" w:space="0" w:color="auto"/>
            <w:left w:val="none" w:sz="0" w:space="0" w:color="auto"/>
            <w:bottom w:val="none" w:sz="0" w:space="0" w:color="auto"/>
            <w:right w:val="none" w:sz="0" w:space="0" w:color="auto"/>
          </w:divBdr>
        </w:div>
        <w:div w:id="1830755527">
          <w:marLeft w:val="0"/>
          <w:marRight w:val="0"/>
          <w:marTop w:val="0"/>
          <w:marBottom w:val="0"/>
          <w:divBdr>
            <w:top w:val="none" w:sz="0" w:space="0" w:color="auto"/>
            <w:left w:val="none" w:sz="0" w:space="0" w:color="auto"/>
            <w:bottom w:val="none" w:sz="0" w:space="0" w:color="auto"/>
            <w:right w:val="none" w:sz="0" w:space="0" w:color="auto"/>
          </w:divBdr>
        </w:div>
        <w:div w:id="328142842">
          <w:marLeft w:val="0"/>
          <w:marRight w:val="0"/>
          <w:marTop w:val="0"/>
          <w:marBottom w:val="0"/>
          <w:divBdr>
            <w:top w:val="none" w:sz="0" w:space="0" w:color="auto"/>
            <w:left w:val="none" w:sz="0" w:space="0" w:color="auto"/>
            <w:bottom w:val="none" w:sz="0" w:space="0" w:color="auto"/>
            <w:right w:val="none" w:sz="0" w:space="0" w:color="auto"/>
          </w:divBdr>
        </w:div>
        <w:div w:id="134288">
          <w:marLeft w:val="0"/>
          <w:marRight w:val="0"/>
          <w:marTop w:val="0"/>
          <w:marBottom w:val="0"/>
          <w:divBdr>
            <w:top w:val="none" w:sz="0" w:space="0" w:color="auto"/>
            <w:left w:val="none" w:sz="0" w:space="0" w:color="auto"/>
            <w:bottom w:val="none" w:sz="0" w:space="0" w:color="auto"/>
            <w:right w:val="none" w:sz="0" w:space="0" w:color="auto"/>
          </w:divBdr>
        </w:div>
        <w:div w:id="236983863">
          <w:marLeft w:val="0"/>
          <w:marRight w:val="0"/>
          <w:marTop w:val="0"/>
          <w:marBottom w:val="0"/>
          <w:divBdr>
            <w:top w:val="none" w:sz="0" w:space="0" w:color="auto"/>
            <w:left w:val="none" w:sz="0" w:space="0" w:color="auto"/>
            <w:bottom w:val="none" w:sz="0" w:space="0" w:color="auto"/>
            <w:right w:val="none" w:sz="0" w:space="0" w:color="auto"/>
          </w:divBdr>
        </w:div>
        <w:div w:id="970552114">
          <w:marLeft w:val="0"/>
          <w:marRight w:val="0"/>
          <w:marTop w:val="0"/>
          <w:marBottom w:val="0"/>
          <w:divBdr>
            <w:top w:val="none" w:sz="0" w:space="0" w:color="auto"/>
            <w:left w:val="none" w:sz="0" w:space="0" w:color="auto"/>
            <w:bottom w:val="none" w:sz="0" w:space="0" w:color="auto"/>
            <w:right w:val="none" w:sz="0" w:space="0" w:color="auto"/>
          </w:divBdr>
        </w:div>
        <w:div w:id="2038895368">
          <w:marLeft w:val="0"/>
          <w:marRight w:val="0"/>
          <w:marTop w:val="0"/>
          <w:marBottom w:val="0"/>
          <w:divBdr>
            <w:top w:val="none" w:sz="0" w:space="0" w:color="auto"/>
            <w:left w:val="none" w:sz="0" w:space="0" w:color="auto"/>
            <w:bottom w:val="none" w:sz="0" w:space="0" w:color="auto"/>
            <w:right w:val="none" w:sz="0" w:space="0" w:color="auto"/>
          </w:divBdr>
        </w:div>
        <w:div w:id="358822596">
          <w:marLeft w:val="0"/>
          <w:marRight w:val="0"/>
          <w:marTop w:val="0"/>
          <w:marBottom w:val="0"/>
          <w:divBdr>
            <w:top w:val="none" w:sz="0" w:space="0" w:color="auto"/>
            <w:left w:val="none" w:sz="0" w:space="0" w:color="auto"/>
            <w:bottom w:val="none" w:sz="0" w:space="0" w:color="auto"/>
            <w:right w:val="none" w:sz="0" w:space="0" w:color="auto"/>
          </w:divBdr>
        </w:div>
        <w:div w:id="533274954">
          <w:marLeft w:val="0"/>
          <w:marRight w:val="0"/>
          <w:marTop w:val="0"/>
          <w:marBottom w:val="0"/>
          <w:divBdr>
            <w:top w:val="none" w:sz="0" w:space="0" w:color="auto"/>
            <w:left w:val="none" w:sz="0" w:space="0" w:color="auto"/>
            <w:bottom w:val="none" w:sz="0" w:space="0" w:color="auto"/>
            <w:right w:val="none" w:sz="0" w:space="0" w:color="auto"/>
          </w:divBdr>
        </w:div>
        <w:div w:id="479808758">
          <w:marLeft w:val="0"/>
          <w:marRight w:val="0"/>
          <w:marTop w:val="0"/>
          <w:marBottom w:val="0"/>
          <w:divBdr>
            <w:top w:val="none" w:sz="0" w:space="0" w:color="auto"/>
            <w:left w:val="none" w:sz="0" w:space="0" w:color="auto"/>
            <w:bottom w:val="none" w:sz="0" w:space="0" w:color="auto"/>
            <w:right w:val="none" w:sz="0" w:space="0" w:color="auto"/>
          </w:divBdr>
        </w:div>
        <w:div w:id="400711918">
          <w:marLeft w:val="0"/>
          <w:marRight w:val="0"/>
          <w:marTop w:val="0"/>
          <w:marBottom w:val="0"/>
          <w:divBdr>
            <w:top w:val="none" w:sz="0" w:space="0" w:color="auto"/>
            <w:left w:val="none" w:sz="0" w:space="0" w:color="auto"/>
            <w:bottom w:val="none" w:sz="0" w:space="0" w:color="auto"/>
            <w:right w:val="none" w:sz="0" w:space="0" w:color="auto"/>
          </w:divBdr>
        </w:div>
        <w:div w:id="1002662268">
          <w:marLeft w:val="0"/>
          <w:marRight w:val="0"/>
          <w:marTop w:val="0"/>
          <w:marBottom w:val="0"/>
          <w:divBdr>
            <w:top w:val="none" w:sz="0" w:space="0" w:color="auto"/>
            <w:left w:val="none" w:sz="0" w:space="0" w:color="auto"/>
            <w:bottom w:val="none" w:sz="0" w:space="0" w:color="auto"/>
            <w:right w:val="none" w:sz="0" w:space="0" w:color="auto"/>
          </w:divBdr>
        </w:div>
        <w:div w:id="1335762432">
          <w:marLeft w:val="0"/>
          <w:marRight w:val="0"/>
          <w:marTop w:val="0"/>
          <w:marBottom w:val="0"/>
          <w:divBdr>
            <w:top w:val="none" w:sz="0" w:space="0" w:color="auto"/>
            <w:left w:val="none" w:sz="0" w:space="0" w:color="auto"/>
            <w:bottom w:val="none" w:sz="0" w:space="0" w:color="auto"/>
            <w:right w:val="none" w:sz="0" w:space="0" w:color="auto"/>
          </w:divBdr>
        </w:div>
        <w:div w:id="1926840688">
          <w:marLeft w:val="0"/>
          <w:marRight w:val="0"/>
          <w:marTop w:val="0"/>
          <w:marBottom w:val="0"/>
          <w:divBdr>
            <w:top w:val="none" w:sz="0" w:space="0" w:color="auto"/>
            <w:left w:val="none" w:sz="0" w:space="0" w:color="auto"/>
            <w:bottom w:val="none" w:sz="0" w:space="0" w:color="auto"/>
            <w:right w:val="none" w:sz="0" w:space="0" w:color="auto"/>
          </w:divBdr>
        </w:div>
        <w:div w:id="1891071240">
          <w:marLeft w:val="0"/>
          <w:marRight w:val="0"/>
          <w:marTop w:val="0"/>
          <w:marBottom w:val="0"/>
          <w:divBdr>
            <w:top w:val="none" w:sz="0" w:space="0" w:color="auto"/>
            <w:left w:val="none" w:sz="0" w:space="0" w:color="auto"/>
            <w:bottom w:val="none" w:sz="0" w:space="0" w:color="auto"/>
            <w:right w:val="none" w:sz="0" w:space="0" w:color="auto"/>
          </w:divBdr>
        </w:div>
        <w:div w:id="1568373160">
          <w:marLeft w:val="0"/>
          <w:marRight w:val="0"/>
          <w:marTop w:val="0"/>
          <w:marBottom w:val="0"/>
          <w:divBdr>
            <w:top w:val="none" w:sz="0" w:space="0" w:color="auto"/>
            <w:left w:val="none" w:sz="0" w:space="0" w:color="auto"/>
            <w:bottom w:val="none" w:sz="0" w:space="0" w:color="auto"/>
            <w:right w:val="none" w:sz="0" w:space="0" w:color="auto"/>
          </w:divBdr>
        </w:div>
        <w:div w:id="1418211339">
          <w:marLeft w:val="0"/>
          <w:marRight w:val="0"/>
          <w:marTop w:val="0"/>
          <w:marBottom w:val="0"/>
          <w:divBdr>
            <w:top w:val="none" w:sz="0" w:space="0" w:color="auto"/>
            <w:left w:val="none" w:sz="0" w:space="0" w:color="auto"/>
            <w:bottom w:val="none" w:sz="0" w:space="0" w:color="auto"/>
            <w:right w:val="none" w:sz="0" w:space="0" w:color="auto"/>
          </w:divBdr>
        </w:div>
        <w:div w:id="467432656">
          <w:marLeft w:val="0"/>
          <w:marRight w:val="0"/>
          <w:marTop w:val="0"/>
          <w:marBottom w:val="0"/>
          <w:divBdr>
            <w:top w:val="none" w:sz="0" w:space="0" w:color="auto"/>
            <w:left w:val="none" w:sz="0" w:space="0" w:color="auto"/>
            <w:bottom w:val="none" w:sz="0" w:space="0" w:color="auto"/>
            <w:right w:val="none" w:sz="0" w:space="0" w:color="auto"/>
          </w:divBdr>
        </w:div>
        <w:div w:id="1910116135">
          <w:marLeft w:val="0"/>
          <w:marRight w:val="0"/>
          <w:marTop w:val="0"/>
          <w:marBottom w:val="0"/>
          <w:divBdr>
            <w:top w:val="none" w:sz="0" w:space="0" w:color="auto"/>
            <w:left w:val="none" w:sz="0" w:space="0" w:color="auto"/>
            <w:bottom w:val="none" w:sz="0" w:space="0" w:color="auto"/>
            <w:right w:val="none" w:sz="0" w:space="0" w:color="auto"/>
          </w:divBdr>
        </w:div>
        <w:div w:id="1729914520">
          <w:marLeft w:val="0"/>
          <w:marRight w:val="0"/>
          <w:marTop w:val="0"/>
          <w:marBottom w:val="0"/>
          <w:divBdr>
            <w:top w:val="none" w:sz="0" w:space="0" w:color="auto"/>
            <w:left w:val="none" w:sz="0" w:space="0" w:color="auto"/>
            <w:bottom w:val="none" w:sz="0" w:space="0" w:color="auto"/>
            <w:right w:val="none" w:sz="0" w:space="0" w:color="auto"/>
          </w:divBdr>
        </w:div>
        <w:div w:id="1883319561">
          <w:marLeft w:val="0"/>
          <w:marRight w:val="0"/>
          <w:marTop w:val="0"/>
          <w:marBottom w:val="0"/>
          <w:divBdr>
            <w:top w:val="none" w:sz="0" w:space="0" w:color="auto"/>
            <w:left w:val="none" w:sz="0" w:space="0" w:color="auto"/>
            <w:bottom w:val="none" w:sz="0" w:space="0" w:color="auto"/>
            <w:right w:val="none" w:sz="0" w:space="0" w:color="auto"/>
          </w:divBdr>
        </w:div>
        <w:div w:id="1059400543">
          <w:marLeft w:val="0"/>
          <w:marRight w:val="0"/>
          <w:marTop w:val="0"/>
          <w:marBottom w:val="0"/>
          <w:divBdr>
            <w:top w:val="none" w:sz="0" w:space="0" w:color="auto"/>
            <w:left w:val="none" w:sz="0" w:space="0" w:color="auto"/>
            <w:bottom w:val="none" w:sz="0" w:space="0" w:color="auto"/>
            <w:right w:val="none" w:sz="0" w:space="0" w:color="auto"/>
          </w:divBdr>
        </w:div>
        <w:div w:id="2134252130">
          <w:marLeft w:val="0"/>
          <w:marRight w:val="0"/>
          <w:marTop w:val="0"/>
          <w:marBottom w:val="0"/>
          <w:divBdr>
            <w:top w:val="none" w:sz="0" w:space="0" w:color="auto"/>
            <w:left w:val="none" w:sz="0" w:space="0" w:color="auto"/>
            <w:bottom w:val="none" w:sz="0" w:space="0" w:color="auto"/>
            <w:right w:val="none" w:sz="0" w:space="0" w:color="auto"/>
          </w:divBdr>
        </w:div>
        <w:div w:id="642850818">
          <w:marLeft w:val="0"/>
          <w:marRight w:val="0"/>
          <w:marTop w:val="0"/>
          <w:marBottom w:val="0"/>
          <w:divBdr>
            <w:top w:val="none" w:sz="0" w:space="0" w:color="auto"/>
            <w:left w:val="none" w:sz="0" w:space="0" w:color="auto"/>
            <w:bottom w:val="none" w:sz="0" w:space="0" w:color="auto"/>
            <w:right w:val="none" w:sz="0" w:space="0" w:color="auto"/>
          </w:divBdr>
        </w:div>
        <w:div w:id="114638870">
          <w:marLeft w:val="0"/>
          <w:marRight w:val="0"/>
          <w:marTop w:val="0"/>
          <w:marBottom w:val="0"/>
          <w:divBdr>
            <w:top w:val="none" w:sz="0" w:space="0" w:color="auto"/>
            <w:left w:val="none" w:sz="0" w:space="0" w:color="auto"/>
            <w:bottom w:val="none" w:sz="0" w:space="0" w:color="auto"/>
            <w:right w:val="none" w:sz="0" w:space="0" w:color="auto"/>
          </w:divBdr>
        </w:div>
        <w:div w:id="352147830">
          <w:marLeft w:val="0"/>
          <w:marRight w:val="0"/>
          <w:marTop w:val="0"/>
          <w:marBottom w:val="0"/>
          <w:divBdr>
            <w:top w:val="none" w:sz="0" w:space="0" w:color="auto"/>
            <w:left w:val="none" w:sz="0" w:space="0" w:color="auto"/>
            <w:bottom w:val="none" w:sz="0" w:space="0" w:color="auto"/>
            <w:right w:val="none" w:sz="0" w:space="0" w:color="auto"/>
          </w:divBdr>
        </w:div>
        <w:div w:id="467817092">
          <w:marLeft w:val="0"/>
          <w:marRight w:val="0"/>
          <w:marTop w:val="0"/>
          <w:marBottom w:val="0"/>
          <w:divBdr>
            <w:top w:val="none" w:sz="0" w:space="0" w:color="auto"/>
            <w:left w:val="none" w:sz="0" w:space="0" w:color="auto"/>
            <w:bottom w:val="none" w:sz="0" w:space="0" w:color="auto"/>
            <w:right w:val="none" w:sz="0" w:space="0" w:color="auto"/>
          </w:divBdr>
        </w:div>
        <w:div w:id="1073577409">
          <w:marLeft w:val="0"/>
          <w:marRight w:val="0"/>
          <w:marTop w:val="0"/>
          <w:marBottom w:val="0"/>
          <w:divBdr>
            <w:top w:val="none" w:sz="0" w:space="0" w:color="auto"/>
            <w:left w:val="none" w:sz="0" w:space="0" w:color="auto"/>
            <w:bottom w:val="none" w:sz="0" w:space="0" w:color="auto"/>
            <w:right w:val="none" w:sz="0" w:space="0" w:color="auto"/>
          </w:divBdr>
        </w:div>
        <w:div w:id="2071686775">
          <w:marLeft w:val="0"/>
          <w:marRight w:val="0"/>
          <w:marTop w:val="0"/>
          <w:marBottom w:val="0"/>
          <w:divBdr>
            <w:top w:val="none" w:sz="0" w:space="0" w:color="auto"/>
            <w:left w:val="none" w:sz="0" w:space="0" w:color="auto"/>
            <w:bottom w:val="none" w:sz="0" w:space="0" w:color="auto"/>
            <w:right w:val="none" w:sz="0" w:space="0" w:color="auto"/>
          </w:divBdr>
        </w:div>
        <w:div w:id="43023746">
          <w:marLeft w:val="0"/>
          <w:marRight w:val="0"/>
          <w:marTop w:val="0"/>
          <w:marBottom w:val="0"/>
          <w:divBdr>
            <w:top w:val="none" w:sz="0" w:space="0" w:color="auto"/>
            <w:left w:val="none" w:sz="0" w:space="0" w:color="auto"/>
            <w:bottom w:val="none" w:sz="0" w:space="0" w:color="auto"/>
            <w:right w:val="none" w:sz="0" w:space="0" w:color="auto"/>
          </w:divBdr>
        </w:div>
        <w:div w:id="149251676">
          <w:marLeft w:val="0"/>
          <w:marRight w:val="0"/>
          <w:marTop w:val="0"/>
          <w:marBottom w:val="0"/>
          <w:divBdr>
            <w:top w:val="none" w:sz="0" w:space="0" w:color="auto"/>
            <w:left w:val="none" w:sz="0" w:space="0" w:color="auto"/>
            <w:bottom w:val="none" w:sz="0" w:space="0" w:color="auto"/>
            <w:right w:val="none" w:sz="0" w:space="0" w:color="auto"/>
          </w:divBdr>
        </w:div>
        <w:div w:id="6294079">
          <w:marLeft w:val="0"/>
          <w:marRight w:val="0"/>
          <w:marTop w:val="0"/>
          <w:marBottom w:val="0"/>
          <w:divBdr>
            <w:top w:val="none" w:sz="0" w:space="0" w:color="auto"/>
            <w:left w:val="none" w:sz="0" w:space="0" w:color="auto"/>
            <w:bottom w:val="none" w:sz="0" w:space="0" w:color="auto"/>
            <w:right w:val="none" w:sz="0" w:space="0" w:color="auto"/>
          </w:divBdr>
        </w:div>
        <w:div w:id="362832629">
          <w:marLeft w:val="0"/>
          <w:marRight w:val="0"/>
          <w:marTop w:val="0"/>
          <w:marBottom w:val="0"/>
          <w:divBdr>
            <w:top w:val="none" w:sz="0" w:space="0" w:color="auto"/>
            <w:left w:val="none" w:sz="0" w:space="0" w:color="auto"/>
            <w:bottom w:val="none" w:sz="0" w:space="0" w:color="auto"/>
            <w:right w:val="none" w:sz="0" w:space="0" w:color="auto"/>
          </w:divBdr>
        </w:div>
        <w:div w:id="1892689347">
          <w:marLeft w:val="0"/>
          <w:marRight w:val="0"/>
          <w:marTop w:val="0"/>
          <w:marBottom w:val="0"/>
          <w:divBdr>
            <w:top w:val="none" w:sz="0" w:space="0" w:color="auto"/>
            <w:left w:val="none" w:sz="0" w:space="0" w:color="auto"/>
            <w:bottom w:val="none" w:sz="0" w:space="0" w:color="auto"/>
            <w:right w:val="none" w:sz="0" w:space="0" w:color="auto"/>
          </w:divBdr>
        </w:div>
        <w:div w:id="1021929491">
          <w:marLeft w:val="0"/>
          <w:marRight w:val="0"/>
          <w:marTop w:val="0"/>
          <w:marBottom w:val="0"/>
          <w:divBdr>
            <w:top w:val="none" w:sz="0" w:space="0" w:color="auto"/>
            <w:left w:val="none" w:sz="0" w:space="0" w:color="auto"/>
            <w:bottom w:val="none" w:sz="0" w:space="0" w:color="auto"/>
            <w:right w:val="none" w:sz="0" w:space="0" w:color="auto"/>
          </w:divBdr>
        </w:div>
        <w:div w:id="1208179527">
          <w:marLeft w:val="0"/>
          <w:marRight w:val="0"/>
          <w:marTop w:val="0"/>
          <w:marBottom w:val="0"/>
          <w:divBdr>
            <w:top w:val="none" w:sz="0" w:space="0" w:color="auto"/>
            <w:left w:val="none" w:sz="0" w:space="0" w:color="auto"/>
            <w:bottom w:val="none" w:sz="0" w:space="0" w:color="auto"/>
            <w:right w:val="none" w:sz="0" w:space="0" w:color="auto"/>
          </w:divBdr>
        </w:div>
        <w:div w:id="1334607258">
          <w:marLeft w:val="0"/>
          <w:marRight w:val="0"/>
          <w:marTop w:val="0"/>
          <w:marBottom w:val="0"/>
          <w:divBdr>
            <w:top w:val="none" w:sz="0" w:space="0" w:color="auto"/>
            <w:left w:val="none" w:sz="0" w:space="0" w:color="auto"/>
            <w:bottom w:val="none" w:sz="0" w:space="0" w:color="auto"/>
            <w:right w:val="none" w:sz="0" w:space="0" w:color="auto"/>
          </w:divBdr>
        </w:div>
        <w:div w:id="858353611">
          <w:marLeft w:val="0"/>
          <w:marRight w:val="0"/>
          <w:marTop w:val="0"/>
          <w:marBottom w:val="0"/>
          <w:divBdr>
            <w:top w:val="none" w:sz="0" w:space="0" w:color="auto"/>
            <w:left w:val="none" w:sz="0" w:space="0" w:color="auto"/>
            <w:bottom w:val="none" w:sz="0" w:space="0" w:color="auto"/>
            <w:right w:val="none" w:sz="0" w:space="0" w:color="auto"/>
          </w:divBdr>
        </w:div>
        <w:div w:id="1476873724">
          <w:marLeft w:val="0"/>
          <w:marRight w:val="0"/>
          <w:marTop w:val="0"/>
          <w:marBottom w:val="0"/>
          <w:divBdr>
            <w:top w:val="none" w:sz="0" w:space="0" w:color="auto"/>
            <w:left w:val="none" w:sz="0" w:space="0" w:color="auto"/>
            <w:bottom w:val="none" w:sz="0" w:space="0" w:color="auto"/>
            <w:right w:val="none" w:sz="0" w:space="0" w:color="auto"/>
          </w:divBdr>
        </w:div>
        <w:div w:id="1647586959">
          <w:marLeft w:val="0"/>
          <w:marRight w:val="0"/>
          <w:marTop w:val="0"/>
          <w:marBottom w:val="0"/>
          <w:divBdr>
            <w:top w:val="none" w:sz="0" w:space="0" w:color="auto"/>
            <w:left w:val="none" w:sz="0" w:space="0" w:color="auto"/>
            <w:bottom w:val="none" w:sz="0" w:space="0" w:color="auto"/>
            <w:right w:val="none" w:sz="0" w:space="0" w:color="auto"/>
          </w:divBdr>
        </w:div>
        <w:div w:id="1097602638">
          <w:marLeft w:val="0"/>
          <w:marRight w:val="0"/>
          <w:marTop w:val="0"/>
          <w:marBottom w:val="0"/>
          <w:divBdr>
            <w:top w:val="none" w:sz="0" w:space="0" w:color="auto"/>
            <w:left w:val="none" w:sz="0" w:space="0" w:color="auto"/>
            <w:bottom w:val="none" w:sz="0" w:space="0" w:color="auto"/>
            <w:right w:val="none" w:sz="0" w:space="0" w:color="auto"/>
          </w:divBdr>
        </w:div>
        <w:div w:id="1073772297">
          <w:marLeft w:val="0"/>
          <w:marRight w:val="0"/>
          <w:marTop w:val="0"/>
          <w:marBottom w:val="0"/>
          <w:divBdr>
            <w:top w:val="none" w:sz="0" w:space="0" w:color="auto"/>
            <w:left w:val="none" w:sz="0" w:space="0" w:color="auto"/>
            <w:bottom w:val="none" w:sz="0" w:space="0" w:color="auto"/>
            <w:right w:val="none" w:sz="0" w:space="0" w:color="auto"/>
          </w:divBdr>
        </w:div>
        <w:div w:id="823202085">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1120539763">
          <w:marLeft w:val="0"/>
          <w:marRight w:val="0"/>
          <w:marTop w:val="0"/>
          <w:marBottom w:val="0"/>
          <w:divBdr>
            <w:top w:val="none" w:sz="0" w:space="0" w:color="auto"/>
            <w:left w:val="none" w:sz="0" w:space="0" w:color="auto"/>
            <w:bottom w:val="none" w:sz="0" w:space="0" w:color="auto"/>
            <w:right w:val="none" w:sz="0" w:space="0" w:color="auto"/>
          </w:divBdr>
        </w:div>
        <w:div w:id="293759883">
          <w:marLeft w:val="0"/>
          <w:marRight w:val="0"/>
          <w:marTop w:val="0"/>
          <w:marBottom w:val="0"/>
          <w:divBdr>
            <w:top w:val="none" w:sz="0" w:space="0" w:color="auto"/>
            <w:left w:val="none" w:sz="0" w:space="0" w:color="auto"/>
            <w:bottom w:val="none" w:sz="0" w:space="0" w:color="auto"/>
            <w:right w:val="none" w:sz="0" w:space="0" w:color="auto"/>
          </w:divBdr>
        </w:div>
        <w:div w:id="1415008421">
          <w:marLeft w:val="0"/>
          <w:marRight w:val="0"/>
          <w:marTop w:val="0"/>
          <w:marBottom w:val="0"/>
          <w:divBdr>
            <w:top w:val="none" w:sz="0" w:space="0" w:color="auto"/>
            <w:left w:val="none" w:sz="0" w:space="0" w:color="auto"/>
            <w:bottom w:val="none" w:sz="0" w:space="0" w:color="auto"/>
            <w:right w:val="none" w:sz="0" w:space="0" w:color="auto"/>
          </w:divBdr>
        </w:div>
        <w:div w:id="1718552119">
          <w:marLeft w:val="0"/>
          <w:marRight w:val="0"/>
          <w:marTop w:val="0"/>
          <w:marBottom w:val="0"/>
          <w:divBdr>
            <w:top w:val="none" w:sz="0" w:space="0" w:color="auto"/>
            <w:left w:val="none" w:sz="0" w:space="0" w:color="auto"/>
            <w:bottom w:val="none" w:sz="0" w:space="0" w:color="auto"/>
            <w:right w:val="none" w:sz="0" w:space="0" w:color="auto"/>
          </w:divBdr>
        </w:div>
        <w:div w:id="2071265589">
          <w:marLeft w:val="0"/>
          <w:marRight w:val="0"/>
          <w:marTop w:val="0"/>
          <w:marBottom w:val="0"/>
          <w:divBdr>
            <w:top w:val="none" w:sz="0" w:space="0" w:color="auto"/>
            <w:left w:val="none" w:sz="0" w:space="0" w:color="auto"/>
            <w:bottom w:val="none" w:sz="0" w:space="0" w:color="auto"/>
            <w:right w:val="none" w:sz="0" w:space="0" w:color="auto"/>
          </w:divBdr>
        </w:div>
        <w:div w:id="1131558805">
          <w:marLeft w:val="0"/>
          <w:marRight w:val="0"/>
          <w:marTop w:val="0"/>
          <w:marBottom w:val="0"/>
          <w:divBdr>
            <w:top w:val="none" w:sz="0" w:space="0" w:color="auto"/>
            <w:left w:val="none" w:sz="0" w:space="0" w:color="auto"/>
            <w:bottom w:val="none" w:sz="0" w:space="0" w:color="auto"/>
            <w:right w:val="none" w:sz="0" w:space="0" w:color="auto"/>
          </w:divBdr>
        </w:div>
        <w:div w:id="1649237693">
          <w:marLeft w:val="0"/>
          <w:marRight w:val="0"/>
          <w:marTop w:val="0"/>
          <w:marBottom w:val="0"/>
          <w:divBdr>
            <w:top w:val="none" w:sz="0" w:space="0" w:color="auto"/>
            <w:left w:val="none" w:sz="0" w:space="0" w:color="auto"/>
            <w:bottom w:val="none" w:sz="0" w:space="0" w:color="auto"/>
            <w:right w:val="none" w:sz="0" w:space="0" w:color="auto"/>
          </w:divBdr>
        </w:div>
        <w:div w:id="423037736">
          <w:marLeft w:val="0"/>
          <w:marRight w:val="0"/>
          <w:marTop w:val="0"/>
          <w:marBottom w:val="0"/>
          <w:divBdr>
            <w:top w:val="none" w:sz="0" w:space="0" w:color="auto"/>
            <w:left w:val="none" w:sz="0" w:space="0" w:color="auto"/>
            <w:bottom w:val="none" w:sz="0" w:space="0" w:color="auto"/>
            <w:right w:val="none" w:sz="0" w:space="0" w:color="auto"/>
          </w:divBdr>
        </w:div>
        <w:div w:id="251624384">
          <w:marLeft w:val="0"/>
          <w:marRight w:val="0"/>
          <w:marTop w:val="0"/>
          <w:marBottom w:val="0"/>
          <w:divBdr>
            <w:top w:val="none" w:sz="0" w:space="0" w:color="auto"/>
            <w:left w:val="none" w:sz="0" w:space="0" w:color="auto"/>
            <w:bottom w:val="none" w:sz="0" w:space="0" w:color="auto"/>
            <w:right w:val="none" w:sz="0" w:space="0" w:color="auto"/>
          </w:divBdr>
        </w:div>
        <w:div w:id="540359716">
          <w:marLeft w:val="0"/>
          <w:marRight w:val="0"/>
          <w:marTop w:val="0"/>
          <w:marBottom w:val="0"/>
          <w:divBdr>
            <w:top w:val="none" w:sz="0" w:space="0" w:color="auto"/>
            <w:left w:val="none" w:sz="0" w:space="0" w:color="auto"/>
            <w:bottom w:val="none" w:sz="0" w:space="0" w:color="auto"/>
            <w:right w:val="none" w:sz="0" w:space="0" w:color="auto"/>
          </w:divBdr>
        </w:div>
        <w:div w:id="1016617341">
          <w:marLeft w:val="0"/>
          <w:marRight w:val="0"/>
          <w:marTop w:val="0"/>
          <w:marBottom w:val="0"/>
          <w:divBdr>
            <w:top w:val="none" w:sz="0" w:space="0" w:color="auto"/>
            <w:left w:val="none" w:sz="0" w:space="0" w:color="auto"/>
            <w:bottom w:val="none" w:sz="0" w:space="0" w:color="auto"/>
            <w:right w:val="none" w:sz="0" w:space="0" w:color="auto"/>
          </w:divBdr>
        </w:div>
        <w:div w:id="1100296404">
          <w:marLeft w:val="0"/>
          <w:marRight w:val="0"/>
          <w:marTop w:val="0"/>
          <w:marBottom w:val="0"/>
          <w:divBdr>
            <w:top w:val="none" w:sz="0" w:space="0" w:color="auto"/>
            <w:left w:val="none" w:sz="0" w:space="0" w:color="auto"/>
            <w:bottom w:val="none" w:sz="0" w:space="0" w:color="auto"/>
            <w:right w:val="none" w:sz="0" w:space="0" w:color="auto"/>
          </w:divBdr>
        </w:div>
        <w:div w:id="1361005345">
          <w:marLeft w:val="0"/>
          <w:marRight w:val="0"/>
          <w:marTop w:val="0"/>
          <w:marBottom w:val="0"/>
          <w:divBdr>
            <w:top w:val="none" w:sz="0" w:space="0" w:color="auto"/>
            <w:left w:val="none" w:sz="0" w:space="0" w:color="auto"/>
            <w:bottom w:val="none" w:sz="0" w:space="0" w:color="auto"/>
            <w:right w:val="none" w:sz="0" w:space="0" w:color="auto"/>
          </w:divBdr>
        </w:div>
        <w:div w:id="1518697512">
          <w:marLeft w:val="0"/>
          <w:marRight w:val="0"/>
          <w:marTop w:val="0"/>
          <w:marBottom w:val="0"/>
          <w:divBdr>
            <w:top w:val="none" w:sz="0" w:space="0" w:color="auto"/>
            <w:left w:val="none" w:sz="0" w:space="0" w:color="auto"/>
            <w:bottom w:val="none" w:sz="0" w:space="0" w:color="auto"/>
            <w:right w:val="none" w:sz="0" w:space="0" w:color="auto"/>
          </w:divBdr>
        </w:div>
        <w:div w:id="828905869">
          <w:marLeft w:val="0"/>
          <w:marRight w:val="0"/>
          <w:marTop w:val="0"/>
          <w:marBottom w:val="0"/>
          <w:divBdr>
            <w:top w:val="none" w:sz="0" w:space="0" w:color="auto"/>
            <w:left w:val="none" w:sz="0" w:space="0" w:color="auto"/>
            <w:bottom w:val="none" w:sz="0" w:space="0" w:color="auto"/>
            <w:right w:val="none" w:sz="0" w:space="0" w:color="auto"/>
          </w:divBdr>
        </w:div>
        <w:div w:id="979722786">
          <w:marLeft w:val="0"/>
          <w:marRight w:val="0"/>
          <w:marTop w:val="0"/>
          <w:marBottom w:val="0"/>
          <w:divBdr>
            <w:top w:val="none" w:sz="0" w:space="0" w:color="auto"/>
            <w:left w:val="none" w:sz="0" w:space="0" w:color="auto"/>
            <w:bottom w:val="none" w:sz="0" w:space="0" w:color="auto"/>
            <w:right w:val="none" w:sz="0" w:space="0" w:color="auto"/>
          </w:divBdr>
        </w:div>
        <w:div w:id="1340423316">
          <w:marLeft w:val="0"/>
          <w:marRight w:val="0"/>
          <w:marTop w:val="0"/>
          <w:marBottom w:val="0"/>
          <w:divBdr>
            <w:top w:val="none" w:sz="0" w:space="0" w:color="auto"/>
            <w:left w:val="none" w:sz="0" w:space="0" w:color="auto"/>
            <w:bottom w:val="none" w:sz="0" w:space="0" w:color="auto"/>
            <w:right w:val="none" w:sz="0" w:space="0" w:color="auto"/>
          </w:divBdr>
        </w:div>
        <w:div w:id="338311762">
          <w:marLeft w:val="0"/>
          <w:marRight w:val="0"/>
          <w:marTop w:val="0"/>
          <w:marBottom w:val="0"/>
          <w:divBdr>
            <w:top w:val="none" w:sz="0" w:space="0" w:color="auto"/>
            <w:left w:val="none" w:sz="0" w:space="0" w:color="auto"/>
            <w:bottom w:val="none" w:sz="0" w:space="0" w:color="auto"/>
            <w:right w:val="none" w:sz="0" w:space="0" w:color="auto"/>
          </w:divBdr>
        </w:div>
        <w:div w:id="1838492581">
          <w:marLeft w:val="0"/>
          <w:marRight w:val="0"/>
          <w:marTop w:val="0"/>
          <w:marBottom w:val="0"/>
          <w:divBdr>
            <w:top w:val="none" w:sz="0" w:space="0" w:color="auto"/>
            <w:left w:val="none" w:sz="0" w:space="0" w:color="auto"/>
            <w:bottom w:val="none" w:sz="0" w:space="0" w:color="auto"/>
            <w:right w:val="none" w:sz="0" w:space="0" w:color="auto"/>
          </w:divBdr>
        </w:div>
        <w:div w:id="1946695423">
          <w:marLeft w:val="0"/>
          <w:marRight w:val="0"/>
          <w:marTop w:val="0"/>
          <w:marBottom w:val="0"/>
          <w:divBdr>
            <w:top w:val="none" w:sz="0" w:space="0" w:color="auto"/>
            <w:left w:val="none" w:sz="0" w:space="0" w:color="auto"/>
            <w:bottom w:val="none" w:sz="0" w:space="0" w:color="auto"/>
            <w:right w:val="none" w:sz="0" w:space="0" w:color="auto"/>
          </w:divBdr>
        </w:div>
        <w:div w:id="2032565795">
          <w:marLeft w:val="0"/>
          <w:marRight w:val="0"/>
          <w:marTop w:val="0"/>
          <w:marBottom w:val="0"/>
          <w:divBdr>
            <w:top w:val="none" w:sz="0" w:space="0" w:color="auto"/>
            <w:left w:val="none" w:sz="0" w:space="0" w:color="auto"/>
            <w:bottom w:val="none" w:sz="0" w:space="0" w:color="auto"/>
            <w:right w:val="none" w:sz="0" w:space="0" w:color="auto"/>
          </w:divBdr>
        </w:div>
        <w:div w:id="558714006">
          <w:marLeft w:val="0"/>
          <w:marRight w:val="0"/>
          <w:marTop w:val="0"/>
          <w:marBottom w:val="0"/>
          <w:divBdr>
            <w:top w:val="none" w:sz="0" w:space="0" w:color="auto"/>
            <w:left w:val="none" w:sz="0" w:space="0" w:color="auto"/>
            <w:bottom w:val="none" w:sz="0" w:space="0" w:color="auto"/>
            <w:right w:val="none" w:sz="0" w:space="0" w:color="auto"/>
          </w:divBdr>
        </w:div>
        <w:div w:id="1077051367">
          <w:marLeft w:val="0"/>
          <w:marRight w:val="0"/>
          <w:marTop w:val="0"/>
          <w:marBottom w:val="0"/>
          <w:divBdr>
            <w:top w:val="none" w:sz="0" w:space="0" w:color="auto"/>
            <w:left w:val="none" w:sz="0" w:space="0" w:color="auto"/>
            <w:bottom w:val="none" w:sz="0" w:space="0" w:color="auto"/>
            <w:right w:val="none" w:sz="0" w:space="0" w:color="auto"/>
          </w:divBdr>
        </w:div>
        <w:div w:id="2050566011">
          <w:marLeft w:val="0"/>
          <w:marRight w:val="0"/>
          <w:marTop w:val="0"/>
          <w:marBottom w:val="0"/>
          <w:divBdr>
            <w:top w:val="none" w:sz="0" w:space="0" w:color="auto"/>
            <w:left w:val="none" w:sz="0" w:space="0" w:color="auto"/>
            <w:bottom w:val="none" w:sz="0" w:space="0" w:color="auto"/>
            <w:right w:val="none" w:sz="0" w:space="0" w:color="auto"/>
          </w:divBdr>
        </w:div>
        <w:div w:id="567499843">
          <w:marLeft w:val="0"/>
          <w:marRight w:val="0"/>
          <w:marTop w:val="0"/>
          <w:marBottom w:val="0"/>
          <w:divBdr>
            <w:top w:val="none" w:sz="0" w:space="0" w:color="auto"/>
            <w:left w:val="none" w:sz="0" w:space="0" w:color="auto"/>
            <w:bottom w:val="none" w:sz="0" w:space="0" w:color="auto"/>
            <w:right w:val="none" w:sz="0" w:space="0" w:color="auto"/>
          </w:divBdr>
        </w:div>
        <w:div w:id="270163445">
          <w:marLeft w:val="0"/>
          <w:marRight w:val="0"/>
          <w:marTop w:val="0"/>
          <w:marBottom w:val="0"/>
          <w:divBdr>
            <w:top w:val="none" w:sz="0" w:space="0" w:color="auto"/>
            <w:left w:val="none" w:sz="0" w:space="0" w:color="auto"/>
            <w:bottom w:val="none" w:sz="0" w:space="0" w:color="auto"/>
            <w:right w:val="none" w:sz="0" w:space="0" w:color="auto"/>
          </w:divBdr>
        </w:div>
        <w:div w:id="348146391">
          <w:marLeft w:val="0"/>
          <w:marRight w:val="0"/>
          <w:marTop w:val="0"/>
          <w:marBottom w:val="0"/>
          <w:divBdr>
            <w:top w:val="none" w:sz="0" w:space="0" w:color="auto"/>
            <w:left w:val="none" w:sz="0" w:space="0" w:color="auto"/>
            <w:bottom w:val="none" w:sz="0" w:space="0" w:color="auto"/>
            <w:right w:val="none" w:sz="0" w:space="0" w:color="auto"/>
          </w:divBdr>
        </w:div>
        <w:div w:id="671645596">
          <w:marLeft w:val="0"/>
          <w:marRight w:val="0"/>
          <w:marTop w:val="0"/>
          <w:marBottom w:val="0"/>
          <w:divBdr>
            <w:top w:val="none" w:sz="0" w:space="0" w:color="auto"/>
            <w:left w:val="none" w:sz="0" w:space="0" w:color="auto"/>
            <w:bottom w:val="none" w:sz="0" w:space="0" w:color="auto"/>
            <w:right w:val="none" w:sz="0" w:space="0" w:color="auto"/>
          </w:divBdr>
        </w:div>
        <w:div w:id="1051541072">
          <w:marLeft w:val="0"/>
          <w:marRight w:val="0"/>
          <w:marTop w:val="0"/>
          <w:marBottom w:val="0"/>
          <w:divBdr>
            <w:top w:val="none" w:sz="0" w:space="0" w:color="auto"/>
            <w:left w:val="none" w:sz="0" w:space="0" w:color="auto"/>
            <w:bottom w:val="none" w:sz="0" w:space="0" w:color="auto"/>
            <w:right w:val="none" w:sz="0" w:space="0" w:color="auto"/>
          </w:divBdr>
        </w:div>
        <w:div w:id="693924984">
          <w:marLeft w:val="0"/>
          <w:marRight w:val="0"/>
          <w:marTop w:val="0"/>
          <w:marBottom w:val="0"/>
          <w:divBdr>
            <w:top w:val="none" w:sz="0" w:space="0" w:color="auto"/>
            <w:left w:val="none" w:sz="0" w:space="0" w:color="auto"/>
            <w:bottom w:val="none" w:sz="0" w:space="0" w:color="auto"/>
            <w:right w:val="none" w:sz="0" w:space="0" w:color="auto"/>
          </w:divBdr>
        </w:div>
        <w:div w:id="1088695861">
          <w:marLeft w:val="0"/>
          <w:marRight w:val="0"/>
          <w:marTop w:val="0"/>
          <w:marBottom w:val="0"/>
          <w:divBdr>
            <w:top w:val="none" w:sz="0" w:space="0" w:color="auto"/>
            <w:left w:val="none" w:sz="0" w:space="0" w:color="auto"/>
            <w:bottom w:val="none" w:sz="0" w:space="0" w:color="auto"/>
            <w:right w:val="none" w:sz="0" w:space="0" w:color="auto"/>
          </w:divBdr>
        </w:div>
        <w:div w:id="1309900786">
          <w:marLeft w:val="0"/>
          <w:marRight w:val="0"/>
          <w:marTop w:val="0"/>
          <w:marBottom w:val="0"/>
          <w:divBdr>
            <w:top w:val="none" w:sz="0" w:space="0" w:color="auto"/>
            <w:left w:val="none" w:sz="0" w:space="0" w:color="auto"/>
            <w:bottom w:val="none" w:sz="0" w:space="0" w:color="auto"/>
            <w:right w:val="none" w:sz="0" w:space="0" w:color="auto"/>
          </w:divBdr>
        </w:div>
        <w:div w:id="602343446">
          <w:marLeft w:val="0"/>
          <w:marRight w:val="0"/>
          <w:marTop w:val="0"/>
          <w:marBottom w:val="0"/>
          <w:divBdr>
            <w:top w:val="none" w:sz="0" w:space="0" w:color="auto"/>
            <w:left w:val="none" w:sz="0" w:space="0" w:color="auto"/>
            <w:bottom w:val="none" w:sz="0" w:space="0" w:color="auto"/>
            <w:right w:val="none" w:sz="0" w:space="0" w:color="auto"/>
          </w:divBdr>
        </w:div>
        <w:div w:id="1297417838">
          <w:marLeft w:val="0"/>
          <w:marRight w:val="0"/>
          <w:marTop w:val="0"/>
          <w:marBottom w:val="0"/>
          <w:divBdr>
            <w:top w:val="none" w:sz="0" w:space="0" w:color="auto"/>
            <w:left w:val="none" w:sz="0" w:space="0" w:color="auto"/>
            <w:bottom w:val="none" w:sz="0" w:space="0" w:color="auto"/>
            <w:right w:val="none" w:sz="0" w:space="0" w:color="auto"/>
          </w:divBdr>
        </w:div>
        <w:div w:id="1039866049">
          <w:marLeft w:val="0"/>
          <w:marRight w:val="0"/>
          <w:marTop w:val="0"/>
          <w:marBottom w:val="0"/>
          <w:divBdr>
            <w:top w:val="none" w:sz="0" w:space="0" w:color="auto"/>
            <w:left w:val="none" w:sz="0" w:space="0" w:color="auto"/>
            <w:bottom w:val="none" w:sz="0" w:space="0" w:color="auto"/>
            <w:right w:val="none" w:sz="0" w:space="0" w:color="auto"/>
          </w:divBdr>
        </w:div>
        <w:div w:id="597371476">
          <w:marLeft w:val="0"/>
          <w:marRight w:val="0"/>
          <w:marTop w:val="0"/>
          <w:marBottom w:val="0"/>
          <w:divBdr>
            <w:top w:val="none" w:sz="0" w:space="0" w:color="auto"/>
            <w:left w:val="none" w:sz="0" w:space="0" w:color="auto"/>
            <w:bottom w:val="none" w:sz="0" w:space="0" w:color="auto"/>
            <w:right w:val="none" w:sz="0" w:space="0" w:color="auto"/>
          </w:divBdr>
        </w:div>
        <w:div w:id="2123185423">
          <w:marLeft w:val="0"/>
          <w:marRight w:val="0"/>
          <w:marTop w:val="0"/>
          <w:marBottom w:val="0"/>
          <w:divBdr>
            <w:top w:val="none" w:sz="0" w:space="0" w:color="auto"/>
            <w:left w:val="none" w:sz="0" w:space="0" w:color="auto"/>
            <w:bottom w:val="none" w:sz="0" w:space="0" w:color="auto"/>
            <w:right w:val="none" w:sz="0" w:space="0" w:color="auto"/>
          </w:divBdr>
        </w:div>
        <w:div w:id="280262712">
          <w:marLeft w:val="0"/>
          <w:marRight w:val="0"/>
          <w:marTop w:val="0"/>
          <w:marBottom w:val="0"/>
          <w:divBdr>
            <w:top w:val="none" w:sz="0" w:space="0" w:color="auto"/>
            <w:left w:val="none" w:sz="0" w:space="0" w:color="auto"/>
            <w:bottom w:val="none" w:sz="0" w:space="0" w:color="auto"/>
            <w:right w:val="none" w:sz="0" w:space="0" w:color="auto"/>
          </w:divBdr>
        </w:div>
        <w:div w:id="623460468">
          <w:marLeft w:val="0"/>
          <w:marRight w:val="0"/>
          <w:marTop w:val="0"/>
          <w:marBottom w:val="0"/>
          <w:divBdr>
            <w:top w:val="none" w:sz="0" w:space="0" w:color="auto"/>
            <w:left w:val="none" w:sz="0" w:space="0" w:color="auto"/>
            <w:bottom w:val="none" w:sz="0" w:space="0" w:color="auto"/>
            <w:right w:val="none" w:sz="0" w:space="0" w:color="auto"/>
          </w:divBdr>
        </w:div>
        <w:div w:id="870874252">
          <w:marLeft w:val="0"/>
          <w:marRight w:val="0"/>
          <w:marTop w:val="0"/>
          <w:marBottom w:val="0"/>
          <w:divBdr>
            <w:top w:val="none" w:sz="0" w:space="0" w:color="auto"/>
            <w:left w:val="none" w:sz="0" w:space="0" w:color="auto"/>
            <w:bottom w:val="none" w:sz="0" w:space="0" w:color="auto"/>
            <w:right w:val="none" w:sz="0" w:space="0" w:color="auto"/>
          </w:divBdr>
        </w:div>
        <w:div w:id="1005983144">
          <w:marLeft w:val="0"/>
          <w:marRight w:val="0"/>
          <w:marTop w:val="0"/>
          <w:marBottom w:val="0"/>
          <w:divBdr>
            <w:top w:val="none" w:sz="0" w:space="0" w:color="auto"/>
            <w:left w:val="none" w:sz="0" w:space="0" w:color="auto"/>
            <w:bottom w:val="none" w:sz="0" w:space="0" w:color="auto"/>
            <w:right w:val="none" w:sz="0" w:space="0" w:color="auto"/>
          </w:divBdr>
        </w:div>
        <w:div w:id="1759979489">
          <w:marLeft w:val="0"/>
          <w:marRight w:val="0"/>
          <w:marTop w:val="0"/>
          <w:marBottom w:val="0"/>
          <w:divBdr>
            <w:top w:val="none" w:sz="0" w:space="0" w:color="auto"/>
            <w:left w:val="none" w:sz="0" w:space="0" w:color="auto"/>
            <w:bottom w:val="none" w:sz="0" w:space="0" w:color="auto"/>
            <w:right w:val="none" w:sz="0" w:space="0" w:color="auto"/>
          </w:divBdr>
        </w:div>
        <w:div w:id="2035039622">
          <w:marLeft w:val="0"/>
          <w:marRight w:val="0"/>
          <w:marTop w:val="0"/>
          <w:marBottom w:val="0"/>
          <w:divBdr>
            <w:top w:val="none" w:sz="0" w:space="0" w:color="auto"/>
            <w:left w:val="none" w:sz="0" w:space="0" w:color="auto"/>
            <w:bottom w:val="none" w:sz="0" w:space="0" w:color="auto"/>
            <w:right w:val="none" w:sz="0" w:space="0" w:color="auto"/>
          </w:divBdr>
        </w:div>
        <w:div w:id="1205021734">
          <w:marLeft w:val="0"/>
          <w:marRight w:val="0"/>
          <w:marTop w:val="0"/>
          <w:marBottom w:val="0"/>
          <w:divBdr>
            <w:top w:val="none" w:sz="0" w:space="0" w:color="auto"/>
            <w:left w:val="none" w:sz="0" w:space="0" w:color="auto"/>
            <w:bottom w:val="none" w:sz="0" w:space="0" w:color="auto"/>
            <w:right w:val="none" w:sz="0" w:space="0" w:color="auto"/>
          </w:divBdr>
        </w:div>
        <w:div w:id="1187449485">
          <w:marLeft w:val="0"/>
          <w:marRight w:val="0"/>
          <w:marTop w:val="0"/>
          <w:marBottom w:val="0"/>
          <w:divBdr>
            <w:top w:val="none" w:sz="0" w:space="0" w:color="auto"/>
            <w:left w:val="none" w:sz="0" w:space="0" w:color="auto"/>
            <w:bottom w:val="none" w:sz="0" w:space="0" w:color="auto"/>
            <w:right w:val="none" w:sz="0" w:space="0" w:color="auto"/>
          </w:divBdr>
        </w:div>
        <w:div w:id="1239559724">
          <w:marLeft w:val="0"/>
          <w:marRight w:val="0"/>
          <w:marTop w:val="0"/>
          <w:marBottom w:val="0"/>
          <w:divBdr>
            <w:top w:val="none" w:sz="0" w:space="0" w:color="auto"/>
            <w:left w:val="none" w:sz="0" w:space="0" w:color="auto"/>
            <w:bottom w:val="none" w:sz="0" w:space="0" w:color="auto"/>
            <w:right w:val="none" w:sz="0" w:space="0" w:color="auto"/>
          </w:divBdr>
        </w:div>
        <w:div w:id="1535583676">
          <w:marLeft w:val="0"/>
          <w:marRight w:val="0"/>
          <w:marTop w:val="0"/>
          <w:marBottom w:val="0"/>
          <w:divBdr>
            <w:top w:val="none" w:sz="0" w:space="0" w:color="auto"/>
            <w:left w:val="none" w:sz="0" w:space="0" w:color="auto"/>
            <w:bottom w:val="none" w:sz="0" w:space="0" w:color="auto"/>
            <w:right w:val="none" w:sz="0" w:space="0" w:color="auto"/>
          </w:divBdr>
        </w:div>
        <w:div w:id="589120612">
          <w:marLeft w:val="0"/>
          <w:marRight w:val="0"/>
          <w:marTop w:val="0"/>
          <w:marBottom w:val="0"/>
          <w:divBdr>
            <w:top w:val="none" w:sz="0" w:space="0" w:color="auto"/>
            <w:left w:val="none" w:sz="0" w:space="0" w:color="auto"/>
            <w:bottom w:val="none" w:sz="0" w:space="0" w:color="auto"/>
            <w:right w:val="none" w:sz="0" w:space="0" w:color="auto"/>
          </w:divBdr>
        </w:div>
        <w:div w:id="1240409530">
          <w:marLeft w:val="0"/>
          <w:marRight w:val="0"/>
          <w:marTop w:val="0"/>
          <w:marBottom w:val="0"/>
          <w:divBdr>
            <w:top w:val="none" w:sz="0" w:space="0" w:color="auto"/>
            <w:left w:val="none" w:sz="0" w:space="0" w:color="auto"/>
            <w:bottom w:val="none" w:sz="0" w:space="0" w:color="auto"/>
            <w:right w:val="none" w:sz="0" w:space="0" w:color="auto"/>
          </w:divBdr>
        </w:div>
        <w:div w:id="1550261027">
          <w:marLeft w:val="0"/>
          <w:marRight w:val="0"/>
          <w:marTop w:val="0"/>
          <w:marBottom w:val="0"/>
          <w:divBdr>
            <w:top w:val="none" w:sz="0" w:space="0" w:color="auto"/>
            <w:left w:val="none" w:sz="0" w:space="0" w:color="auto"/>
            <w:bottom w:val="none" w:sz="0" w:space="0" w:color="auto"/>
            <w:right w:val="none" w:sz="0" w:space="0" w:color="auto"/>
          </w:divBdr>
        </w:div>
        <w:div w:id="645862541">
          <w:marLeft w:val="0"/>
          <w:marRight w:val="0"/>
          <w:marTop w:val="0"/>
          <w:marBottom w:val="0"/>
          <w:divBdr>
            <w:top w:val="none" w:sz="0" w:space="0" w:color="auto"/>
            <w:left w:val="none" w:sz="0" w:space="0" w:color="auto"/>
            <w:bottom w:val="none" w:sz="0" w:space="0" w:color="auto"/>
            <w:right w:val="none" w:sz="0" w:space="0" w:color="auto"/>
          </w:divBdr>
        </w:div>
        <w:div w:id="52899229">
          <w:marLeft w:val="0"/>
          <w:marRight w:val="0"/>
          <w:marTop w:val="0"/>
          <w:marBottom w:val="0"/>
          <w:divBdr>
            <w:top w:val="none" w:sz="0" w:space="0" w:color="auto"/>
            <w:left w:val="none" w:sz="0" w:space="0" w:color="auto"/>
            <w:bottom w:val="none" w:sz="0" w:space="0" w:color="auto"/>
            <w:right w:val="none" w:sz="0" w:space="0" w:color="auto"/>
          </w:divBdr>
        </w:div>
        <w:div w:id="2040466555">
          <w:marLeft w:val="0"/>
          <w:marRight w:val="0"/>
          <w:marTop w:val="0"/>
          <w:marBottom w:val="0"/>
          <w:divBdr>
            <w:top w:val="none" w:sz="0" w:space="0" w:color="auto"/>
            <w:left w:val="none" w:sz="0" w:space="0" w:color="auto"/>
            <w:bottom w:val="none" w:sz="0" w:space="0" w:color="auto"/>
            <w:right w:val="none" w:sz="0" w:space="0" w:color="auto"/>
          </w:divBdr>
        </w:div>
        <w:div w:id="1623924804">
          <w:marLeft w:val="0"/>
          <w:marRight w:val="0"/>
          <w:marTop w:val="0"/>
          <w:marBottom w:val="0"/>
          <w:divBdr>
            <w:top w:val="none" w:sz="0" w:space="0" w:color="auto"/>
            <w:left w:val="none" w:sz="0" w:space="0" w:color="auto"/>
            <w:bottom w:val="none" w:sz="0" w:space="0" w:color="auto"/>
            <w:right w:val="none" w:sz="0" w:space="0" w:color="auto"/>
          </w:divBdr>
        </w:div>
        <w:div w:id="1750730737">
          <w:marLeft w:val="0"/>
          <w:marRight w:val="0"/>
          <w:marTop w:val="0"/>
          <w:marBottom w:val="0"/>
          <w:divBdr>
            <w:top w:val="none" w:sz="0" w:space="0" w:color="auto"/>
            <w:left w:val="none" w:sz="0" w:space="0" w:color="auto"/>
            <w:bottom w:val="none" w:sz="0" w:space="0" w:color="auto"/>
            <w:right w:val="none" w:sz="0" w:space="0" w:color="auto"/>
          </w:divBdr>
        </w:div>
        <w:div w:id="745690182">
          <w:marLeft w:val="0"/>
          <w:marRight w:val="0"/>
          <w:marTop w:val="0"/>
          <w:marBottom w:val="0"/>
          <w:divBdr>
            <w:top w:val="none" w:sz="0" w:space="0" w:color="auto"/>
            <w:left w:val="none" w:sz="0" w:space="0" w:color="auto"/>
            <w:bottom w:val="none" w:sz="0" w:space="0" w:color="auto"/>
            <w:right w:val="none" w:sz="0" w:space="0" w:color="auto"/>
          </w:divBdr>
        </w:div>
        <w:div w:id="813792123">
          <w:marLeft w:val="0"/>
          <w:marRight w:val="0"/>
          <w:marTop w:val="0"/>
          <w:marBottom w:val="0"/>
          <w:divBdr>
            <w:top w:val="none" w:sz="0" w:space="0" w:color="auto"/>
            <w:left w:val="none" w:sz="0" w:space="0" w:color="auto"/>
            <w:bottom w:val="none" w:sz="0" w:space="0" w:color="auto"/>
            <w:right w:val="none" w:sz="0" w:space="0" w:color="auto"/>
          </w:divBdr>
        </w:div>
        <w:div w:id="1383333896">
          <w:marLeft w:val="0"/>
          <w:marRight w:val="0"/>
          <w:marTop w:val="0"/>
          <w:marBottom w:val="0"/>
          <w:divBdr>
            <w:top w:val="none" w:sz="0" w:space="0" w:color="auto"/>
            <w:left w:val="none" w:sz="0" w:space="0" w:color="auto"/>
            <w:bottom w:val="none" w:sz="0" w:space="0" w:color="auto"/>
            <w:right w:val="none" w:sz="0" w:space="0" w:color="auto"/>
          </w:divBdr>
        </w:div>
        <w:div w:id="1052197110">
          <w:marLeft w:val="0"/>
          <w:marRight w:val="0"/>
          <w:marTop w:val="0"/>
          <w:marBottom w:val="0"/>
          <w:divBdr>
            <w:top w:val="none" w:sz="0" w:space="0" w:color="auto"/>
            <w:left w:val="none" w:sz="0" w:space="0" w:color="auto"/>
            <w:bottom w:val="none" w:sz="0" w:space="0" w:color="auto"/>
            <w:right w:val="none" w:sz="0" w:space="0" w:color="auto"/>
          </w:divBdr>
        </w:div>
        <w:div w:id="790628416">
          <w:marLeft w:val="0"/>
          <w:marRight w:val="0"/>
          <w:marTop w:val="0"/>
          <w:marBottom w:val="0"/>
          <w:divBdr>
            <w:top w:val="none" w:sz="0" w:space="0" w:color="auto"/>
            <w:left w:val="none" w:sz="0" w:space="0" w:color="auto"/>
            <w:bottom w:val="none" w:sz="0" w:space="0" w:color="auto"/>
            <w:right w:val="none" w:sz="0" w:space="0" w:color="auto"/>
          </w:divBdr>
        </w:div>
        <w:div w:id="264339423">
          <w:marLeft w:val="0"/>
          <w:marRight w:val="0"/>
          <w:marTop w:val="0"/>
          <w:marBottom w:val="0"/>
          <w:divBdr>
            <w:top w:val="none" w:sz="0" w:space="0" w:color="auto"/>
            <w:left w:val="none" w:sz="0" w:space="0" w:color="auto"/>
            <w:bottom w:val="none" w:sz="0" w:space="0" w:color="auto"/>
            <w:right w:val="none" w:sz="0" w:space="0" w:color="auto"/>
          </w:divBdr>
        </w:div>
        <w:div w:id="1279946366">
          <w:marLeft w:val="0"/>
          <w:marRight w:val="0"/>
          <w:marTop w:val="0"/>
          <w:marBottom w:val="0"/>
          <w:divBdr>
            <w:top w:val="none" w:sz="0" w:space="0" w:color="auto"/>
            <w:left w:val="none" w:sz="0" w:space="0" w:color="auto"/>
            <w:bottom w:val="none" w:sz="0" w:space="0" w:color="auto"/>
            <w:right w:val="none" w:sz="0" w:space="0" w:color="auto"/>
          </w:divBdr>
        </w:div>
        <w:div w:id="2085905529">
          <w:marLeft w:val="0"/>
          <w:marRight w:val="0"/>
          <w:marTop w:val="0"/>
          <w:marBottom w:val="0"/>
          <w:divBdr>
            <w:top w:val="none" w:sz="0" w:space="0" w:color="auto"/>
            <w:left w:val="none" w:sz="0" w:space="0" w:color="auto"/>
            <w:bottom w:val="none" w:sz="0" w:space="0" w:color="auto"/>
            <w:right w:val="none" w:sz="0" w:space="0" w:color="auto"/>
          </w:divBdr>
        </w:div>
        <w:div w:id="376322477">
          <w:marLeft w:val="0"/>
          <w:marRight w:val="0"/>
          <w:marTop w:val="0"/>
          <w:marBottom w:val="0"/>
          <w:divBdr>
            <w:top w:val="none" w:sz="0" w:space="0" w:color="auto"/>
            <w:left w:val="none" w:sz="0" w:space="0" w:color="auto"/>
            <w:bottom w:val="none" w:sz="0" w:space="0" w:color="auto"/>
            <w:right w:val="none" w:sz="0" w:space="0" w:color="auto"/>
          </w:divBdr>
        </w:div>
        <w:div w:id="1202985797">
          <w:marLeft w:val="0"/>
          <w:marRight w:val="0"/>
          <w:marTop w:val="0"/>
          <w:marBottom w:val="0"/>
          <w:divBdr>
            <w:top w:val="none" w:sz="0" w:space="0" w:color="auto"/>
            <w:left w:val="none" w:sz="0" w:space="0" w:color="auto"/>
            <w:bottom w:val="none" w:sz="0" w:space="0" w:color="auto"/>
            <w:right w:val="none" w:sz="0" w:space="0" w:color="auto"/>
          </w:divBdr>
        </w:div>
        <w:div w:id="814562097">
          <w:marLeft w:val="0"/>
          <w:marRight w:val="0"/>
          <w:marTop w:val="0"/>
          <w:marBottom w:val="0"/>
          <w:divBdr>
            <w:top w:val="none" w:sz="0" w:space="0" w:color="auto"/>
            <w:left w:val="none" w:sz="0" w:space="0" w:color="auto"/>
            <w:bottom w:val="none" w:sz="0" w:space="0" w:color="auto"/>
            <w:right w:val="none" w:sz="0" w:space="0" w:color="auto"/>
          </w:divBdr>
        </w:div>
        <w:div w:id="1891188099">
          <w:marLeft w:val="0"/>
          <w:marRight w:val="0"/>
          <w:marTop w:val="0"/>
          <w:marBottom w:val="0"/>
          <w:divBdr>
            <w:top w:val="none" w:sz="0" w:space="0" w:color="auto"/>
            <w:left w:val="none" w:sz="0" w:space="0" w:color="auto"/>
            <w:bottom w:val="none" w:sz="0" w:space="0" w:color="auto"/>
            <w:right w:val="none" w:sz="0" w:space="0" w:color="auto"/>
          </w:divBdr>
        </w:div>
        <w:div w:id="1977224710">
          <w:marLeft w:val="0"/>
          <w:marRight w:val="0"/>
          <w:marTop w:val="0"/>
          <w:marBottom w:val="0"/>
          <w:divBdr>
            <w:top w:val="none" w:sz="0" w:space="0" w:color="auto"/>
            <w:left w:val="none" w:sz="0" w:space="0" w:color="auto"/>
            <w:bottom w:val="none" w:sz="0" w:space="0" w:color="auto"/>
            <w:right w:val="none" w:sz="0" w:space="0" w:color="auto"/>
          </w:divBdr>
        </w:div>
        <w:div w:id="98841112">
          <w:marLeft w:val="0"/>
          <w:marRight w:val="0"/>
          <w:marTop w:val="0"/>
          <w:marBottom w:val="0"/>
          <w:divBdr>
            <w:top w:val="none" w:sz="0" w:space="0" w:color="auto"/>
            <w:left w:val="none" w:sz="0" w:space="0" w:color="auto"/>
            <w:bottom w:val="none" w:sz="0" w:space="0" w:color="auto"/>
            <w:right w:val="none" w:sz="0" w:space="0" w:color="auto"/>
          </w:divBdr>
        </w:div>
        <w:div w:id="1303928457">
          <w:marLeft w:val="0"/>
          <w:marRight w:val="0"/>
          <w:marTop w:val="0"/>
          <w:marBottom w:val="0"/>
          <w:divBdr>
            <w:top w:val="none" w:sz="0" w:space="0" w:color="auto"/>
            <w:left w:val="none" w:sz="0" w:space="0" w:color="auto"/>
            <w:bottom w:val="none" w:sz="0" w:space="0" w:color="auto"/>
            <w:right w:val="none" w:sz="0" w:space="0" w:color="auto"/>
          </w:divBdr>
        </w:div>
        <w:div w:id="1526871003">
          <w:marLeft w:val="0"/>
          <w:marRight w:val="0"/>
          <w:marTop w:val="0"/>
          <w:marBottom w:val="0"/>
          <w:divBdr>
            <w:top w:val="none" w:sz="0" w:space="0" w:color="auto"/>
            <w:left w:val="none" w:sz="0" w:space="0" w:color="auto"/>
            <w:bottom w:val="none" w:sz="0" w:space="0" w:color="auto"/>
            <w:right w:val="none" w:sz="0" w:space="0" w:color="auto"/>
          </w:divBdr>
        </w:div>
        <w:div w:id="1701931420">
          <w:marLeft w:val="0"/>
          <w:marRight w:val="0"/>
          <w:marTop w:val="0"/>
          <w:marBottom w:val="0"/>
          <w:divBdr>
            <w:top w:val="none" w:sz="0" w:space="0" w:color="auto"/>
            <w:left w:val="none" w:sz="0" w:space="0" w:color="auto"/>
            <w:bottom w:val="none" w:sz="0" w:space="0" w:color="auto"/>
            <w:right w:val="none" w:sz="0" w:space="0" w:color="auto"/>
          </w:divBdr>
        </w:div>
        <w:div w:id="842084377">
          <w:marLeft w:val="0"/>
          <w:marRight w:val="0"/>
          <w:marTop w:val="0"/>
          <w:marBottom w:val="0"/>
          <w:divBdr>
            <w:top w:val="none" w:sz="0" w:space="0" w:color="auto"/>
            <w:left w:val="none" w:sz="0" w:space="0" w:color="auto"/>
            <w:bottom w:val="none" w:sz="0" w:space="0" w:color="auto"/>
            <w:right w:val="none" w:sz="0" w:space="0" w:color="auto"/>
          </w:divBdr>
        </w:div>
        <w:div w:id="983631208">
          <w:marLeft w:val="0"/>
          <w:marRight w:val="0"/>
          <w:marTop w:val="0"/>
          <w:marBottom w:val="0"/>
          <w:divBdr>
            <w:top w:val="none" w:sz="0" w:space="0" w:color="auto"/>
            <w:left w:val="none" w:sz="0" w:space="0" w:color="auto"/>
            <w:bottom w:val="none" w:sz="0" w:space="0" w:color="auto"/>
            <w:right w:val="none" w:sz="0" w:space="0" w:color="auto"/>
          </w:divBdr>
        </w:div>
        <w:div w:id="2065372017">
          <w:marLeft w:val="0"/>
          <w:marRight w:val="0"/>
          <w:marTop w:val="0"/>
          <w:marBottom w:val="0"/>
          <w:divBdr>
            <w:top w:val="none" w:sz="0" w:space="0" w:color="auto"/>
            <w:left w:val="none" w:sz="0" w:space="0" w:color="auto"/>
            <w:bottom w:val="none" w:sz="0" w:space="0" w:color="auto"/>
            <w:right w:val="none" w:sz="0" w:space="0" w:color="auto"/>
          </w:divBdr>
        </w:div>
        <w:div w:id="1901473348">
          <w:marLeft w:val="0"/>
          <w:marRight w:val="0"/>
          <w:marTop w:val="0"/>
          <w:marBottom w:val="0"/>
          <w:divBdr>
            <w:top w:val="none" w:sz="0" w:space="0" w:color="auto"/>
            <w:left w:val="none" w:sz="0" w:space="0" w:color="auto"/>
            <w:bottom w:val="none" w:sz="0" w:space="0" w:color="auto"/>
            <w:right w:val="none" w:sz="0" w:space="0" w:color="auto"/>
          </w:divBdr>
        </w:div>
        <w:div w:id="16322425">
          <w:marLeft w:val="0"/>
          <w:marRight w:val="0"/>
          <w:marTop w:val="0"/>
          <w:marBottom w:val="0"/>
          <w:divBdr>
            <w:top w:val="none" w:sz="0" w:space="0" w:color="auto"/>
            <w:left w:val="none" w:sz="0" w:space="0" w:color="auto"/>
            <w:bottom w:val="none" w:sz="0" w:space="0" w:color="auto"/>
            <w:right w:val="none" w:sz="0" w:space="0" w:color="auto"/>
          </w:divBdr>
        </w:div>
        <w:div w:id="286663427">
          <w:marLeft w:val="0"/>
          <w:marRight w:val="0"/>
          <w:marTop w:val="0"/>
          <w:marBottom w:val="0"/>
          <w:divBdr>
            <w:top w:val="none" w:sz="0" w:space="0" w:color="auto"/>
            <w:left w:val="none" w:sz="0" w:space="0" w:color="auto"/>
            <w:bottom w:val="none" w:sz="0" w:space="0" w:color="auto"/>
            <w:right w:val="none" w:sz="0" w:space="0" w:color="auto"/>
          </w:divBdr>
        </w:div>
        <w:div w:id="975450136">
          <w:marLeft w:val="0"/>
          <w:marRight w:val="0"/>
          <w:marTop w:val="0"/>
          <w:marBottom w:val="0"/>
          <w:divBdr>
            <w:top w:val="none" w:sz="0" w:space="0" w:color="auto"/>
            <w:left w:val="none" w:sz="0" w:space="0" w:color="auto"/>
            <w:bottom w:val="none" w:sz="0" w:space="0" w:color="auto"/>
            <w:right w:val="none" w:sz="0" w:space="0" w:color="auto"/>
          </w:divBdr>
        </w:div>
        <w:div w:id="748117997">
          <w:marLeft w:val="0"/>
          <w:marRight w:val="0"/>
          <w:marTop w:val="0"/>
          <w:marBottom w:val="0"/>
          <w:divBdr>
            <w:top w:val="none" w:sz="0" w:space="0" w:color="auto"/>
            <w:left w:val="none" w:sz="0" w:space="0" w:color="auto"/>
            <w:bottom w:val="none" w:sz="0" w:space="0" w:color="auto"/>
            <w:right w:val="none" w:sz="0" w:space="0" w:color="auto"/>
          </w:divBdr>
        </w:div>
        <w:div w:id="502086296">
          <w:marLeft w:val="0"/>
          <w:marRight w:val="0"/>
          <w:marTop w:val="0"/>
          <w:marBottom w:val="0"/>
          <w:divBdr>
            <w:top w:val="none" w:sz="0" w:space="0" w:color="auto"/>
            <w:left w:val="none" w:sz="0" w:space="0" w:color="auto"/>
            <w:bottom w:val="none" w:sz="0" w:space="0" w:color="auto"/>
            <w:right w:val="none" w:sz="0" w:space="0" w:color="auto"/>
          </w:divBdr>
        </w:div>
        <w:div w:id="1763333150">
          <w:marLeft w:val="0"/>
          <w:marRight w:val="0"/>
          <w:marTop w:val="0"/>
          <w:marBottom w:val="0"/>
          <w:divBdr>
            <w:top w:val="none" w:sz="0" w:space="0" w:color="auto"/>
            <w:left w:val="none" w:sz="0" w:space="0" w:color="auto"/>
            <w:bottom w:val="none" w:sz="0" w:space="0" w:color="auto"/>
            <w:right w:val="none" w:sz="0" w:space="0" w:color="auto"/>
          </w:divBdr>
        </w:div>
        <w:div w:id="509491051">
          <w:marLeft w:val="0"/>
          <w:marRight w:val="0"/>
          <w:marTop w:val="0"/>
          <w:marBottom w:val="0"/>
          <w:divBdr>
            <w:top w:val="none" w:sz="0" w:space="0" w:color="auto"/>
            <w:left w:val="none" w:sz="0" w:space="0" w:color="auto"/>
            <w:bottom w:val="none" w:sz="0" w:space="0" w:color="auto"/>
            <w:right w:val="none" w:sz="0" w:space="0" w:color="auto"/>
          </w:divBdr>
        </w:div>
        <w:div w:id="587470939">
          <w:marLeft w:val="0"/>
          <w:marRight w:val="0"/>
          <w:marTop w:val="0"/>
          <w:marBottom w:val="0"/>
          <w:divBdr>
            <w:top w:val="none" w:sz="0" w:space="0" w:color="auto"/>
            <w:left w:val="none" w:sz="0" w:space="0" w:color="auto"/>
            <w:bottom w:val="none" w:sz="0" w:space="0" w:color="auto"/>
            <w:right w:val="none" w:sz="0" w:space="0" w:color="auto"/>
          </w:divBdr>
        </w:div>
        <w:div w:id="2063164537">
          <w:marLeft w:val="0"/>
          <w:marRight w:val="0"/>
          <w:marTop w:val="0"/>
          <w:marBottom w:val="0"/>
          <w:divBdr>
            <w:top w:val="none" w:sz="0" w:space="0" w:color="auto"/>
            <w:left w:val="none" w:sz="0" w:space="0" w:color="auto"/>
            <w:bottom w:val="none" w:sz="0" w:space="0" w:color="auto"/>
            <w:right w:val="none" w:sz="0" w:space="0" w:color="auto"/>
          </w:divBdr>
        </w:div>
        <w:div w:id="362947476">
          <w:marLeft w:val="0"/>
          <w:marRight w:val="0"/>
          <w:marTop w:val="0"/>
          <w:marBottom w:val="0"/>
          <w:divBdr>
            <w:top w:val="none" w:sz="0" w:space="0" w:color="auto"/>
            <w:left w:val="none" w:sz="0" w:space="0" w:color="auto"/>
            <w:bottom w:val="none" w:sz="0" w:space="0" w:color="auto"/>
            <w:right w:val="none" w:sz="0" w:space="0" w:color="auto"/>
          </w:divBdr>
        </w:div>
        <w:div w:id="1703091317">
          <w:marLeft w:val="0"/>
          <w:marRight w:val="0"/>
          <w:marTop w:val="0"/>
          <w:marBottom w:val="0"/>
          <w:divBdr>
            <w:top w:val="none" w:sz="0" w:space="0" w:color="auto"/>
            <w:left w:val="none" w:sz="0" w:space="0" w:color="auto"/>
            <w:bottom w:val="none" w:sz="0" w:space="0" w:color="auto"/>
            <w:right w:val="none" w:sz="0" w:space="0" w:color="auto"/>
          </w:divBdr>
        </w:div>
        <w:div w:id="1243950097">
          <w:marLeft w:val="0"/>
          <w:marRight w:val="0"/>
          <w:marTop w:val="0"/>
          <w:marBottom w:val="0"/>
          <w:divBdr>
            <w:top w:val="none" w:sz="0" w:space="0" w:color="auto"/>
            <w:left w:val="none" w:sz="0" w:space="0" w:color="auto"/>
            <w:bottom w:val="none" w:sz="0" w:space="0" w:color="auto"/>
            <w:right w:val="none" w:sz="0" w:space="0" w:color="auto"/>
          </w:divBdr>
        </w:div>
        <w:div w:id="440338337">
          <w:marLeft w:val="0"/>
          <w:marRight w:val="0"/>
          <w:marTop w:val="0"/>
          <w:marBottom w:val="0"/>
          <w:divBdr>
            <w:top w:val="none" w:sz="0" w:space="0" w:color="auto"/>
            <w:left w:val="none" w:sz="0" w:space="0" w:color="auto"/>
            <w:bottom w:val="none" w:sz="0" w:space="0" w:color="auto"/>
            <w:right w:val="none" w:sz="0" w:space="0" w:color="auto"/>
          </w:divBdr>
        </w:div>
        <w:div w:id="694422015">
          <w:marLeft w:val="0"/>
          <w:marRight w:val="0"/>
          <w:marTop w:val="0"/>
          <w:marBottom w:val="0"/>
          <w:divBdr>
            <w:top w:val="none" w:sz="0" w:space="0" w:color="auto"/>
            <w:left w:val="none" w:sz="0" w:space="0" w:color="auto"/>
            <w:bottom w:val="none" w:sz="0" w:space="0" w:color="auto"/>
            <w:right w:val="none" w:sz="0" w:space="0" w:color="auto"/>
          </w:divBdr>
        </w:div>
        <w:div w:id="1966427529">
          <w:marLeft w:val="0"/>
          <w:marRight w:val="0"/>
          <w:marTop w:val="0"/>
          <w:marBottom w:val="0"/>
          <w:divBdr>
            <w:top w:val="none" w:sz="0" w:space="0" w:color="auto"/>
            <w:left w:val="none" w:sz="0" w:space="0" w:color="auto"/>
            <w:bottom w:val="none" w:sz="0" w:space="0" w:color="auto"/>
            <w:right w:val="none" w:sz="0" w:space="0" w:color="auto"/>
          </w:divBdr>
        </w:div>
        <w:div w:id="292294862">
          <w:marLeft w:val="0"/>
          <w:marRight w:val="0"/>
          <w:marTop w:val="0"/>
          <w:marBottom w:val="0"/>
          <w:divBdr>
            <w:top w:val="none" w:sz="0" w:space="0" w:color="auto"/>
            <w:left w:val="none" w:sz="0" w:space="0" w:color="auto"/>
            <w:bottom w:val="none" w:sz="0" w:space="0" w:color="auto"/>
            <w:right w:val="none" w:sz="0" w:space="0" w:color="auto"/>
          </w:divBdr>
        </w:div>
        <w:div w:id="1280916327">
          <w:marLeft w:val="0"/>
          <w:marRight w:val="0"/>
          <w:marTop w:val="0"/>
          <w:marBottom w:val="0"/>
          <w:divBdr>
            <w:top w:val="none" w:sz="0" w:space="0" w:color="auto"/>
            <w:left w:val="none" w:sz="0" w:space="0" w:color="auto"/>
            <w:bottom w:val="none" w:sz="0" w:space="0" w:color="auto"/>
            <w:right w:val="none" w:sz="0" w:space="0" w:color="auto"/>
          </w:divBdr>
        </w:div>
        <w:div w:id="1983384265">
          <w:marLeft w:val="0"/>
          <w:marRight w:val="0"/>
          <w:marTop w:val="0"/>
          <w:marBottom w:val="0"/>
          <w:divBdr>
            <w:top w:val="none" w:sz="0" w:space="0" w:color="auto"/>
            <w:left w:val="none" w:sz="0" w:space="0" w:color="auto"/>
            <w:bottom w:val="none" w:sz="0" w:space="0" w:color="auto"/>
            <w:right w:val="none" w:sz="0" w:space="0" w:color="auto"/>
          </w:divBdr>
        </w:div>
        <w:div w:id="964701610">
          <w:marLeft w:val="0"/>
          <w:marRight w:val="0"/>
          <w:marTop w:val="0"/>
          <w:marBottom w:val="0"/>
          <w:divBdr>
            <w:top w:val="none" w:sz="0" w:space="0" w:color="auto"/>
            <w:left w:val="none" w:sz="0" w:space="0" w:color="auto"/>
            <w:bottom w:val="none" w:sz="0" w:space="0" w:color="auto"/>
            <w:right w:val="none" w:sz="0" w:space="0" w:color="auto"/>
          </w:divBdr>
        </w:div>
        <w:div w:id="1553804309">
          <w:marLeft w:val="0"/>
          <w:marRight w:val="0"/>
          <w:marTop w:val="0"/>
          <w:marBottom w:val="0"/>
          <w:divBdr>
            <w:top w:val="none" w:sz="0" w:space="0" w:color="auto"/>
            <w:left w:val="none" w:sz="0" w:space="0" w:color="auto"/>
            <w:bottom w:val="none" w:sz="0" w:space="0" w:color="auto"/>
            <w:right w:val="none" w:sz="0" w:space="0" w:color="auto"/>
          </w:divBdr>
        </w:div>
        <w:div w:id="918060855">
          <w:marLeft w:val="0"/>
          <w:marRight w:val="0"/>
          <w:marTop w:val="0"/>
          <w:marBottom w:val="0"/>
          <w:divBdr>
            <w:top w:val="none" w:sz="0" w:space="0" w:color="auto"/>
            <w:left w:val="none" w:sz="0" w:space="0" w:color="auto"/>
            <w:bottom w:val="none" w:sz="0" w:space="0" w:color="auto"/>
            <w:right w:val="none" w:sz="0" w:space="0" w:color="auto"/>
          </w:divBdr>
        </w:div>
        <w:div w:id="366370578">
          <w:marLeft w:val="0"/>
          <w:marRight w:val="0"/>
          <w:marTop w:val="0"/>
          <w:marBottom w:val="0"/>
          <w:divBdr>
            <w:top w:val="none" w:sz="0" w:space="0" w:color="auto"/>
            <w:left w:val="none" w:sz="0" w:space="0" w:color="auto"/>
            <w:bottom w:val="none" w:sz="0" w:space="0" w:color="auto"/>
            <w:right w:val="none" w:sz="0" w:space="0" w:color="auto"/>
          </w:divBdr>
        </w:div>
        <w:div w:id="1455516630">
          <w:marLeft w:val="0"/>
          <w:marRight w:val="0"/>
          <w:marTop w:val="0"/>
          <w:marBottom w:val="0"/>
          <w:divBdr>
            <w:top w:val="none" w:sz="0" w:space="0" w:color="auto"/>
            <w:left w:val="none" w:sz="0" w:space="0" w:color="auto"/>
            <w:bottom w:val="none" w:sz="0" w:space="0" w:color="auto"/>
            <w:right w:val="none" w:sz="0" w:space="0" w:color="auto"/>
          </w:divBdr>
        </w:div>
        <w:div w:id="601570704">
          <w:marLeft w:val="0"/>
          <w:marRight w:val="0"/>
          <w:marTop w:val="0"/>
          <w:marBottom w:val="0"/>
          <w:divBdr>
            <w:top w:val="none" w:sz="0" w:space="0" w:color="auto"/>
            <w:left w:val="none" w:sz="0" w:space="0" w:color="auto"/>
            <w:bottom w:val="none" w:sz="0" w:space="0" w:color="auto"/>
            <w:right w:val="none" w:sz="0" w:space="0" w:color="auto"/>
          </w:divBdr>
        </w:div>
        <w:div w:id="1765375542">
          <w:marLeft w:val="0"/>
          <w:marRight w:val="0"/>
          <w:marTop w:val="0"/>
          <w:marBottom w:val="0"/>
          <w:divBdr>
            <w:top w:val="none" w:sz="0" w:space="0" w:color="auto"/>
            <w:left w:val="none" w:sz="0" w:space="0" w:color="auto"/>
            <w:bottom w:val="none" w:sz="0" w:space="0" w:color="auto"/>
            <w:right w:val="none" w:sz="0" w:space="0" w:color="auto"/>
          </w:divBdr>
        </w:div>
        <w:div w:id="216208429">
          <w:marLeft w:val="0"/>
          <w:marRight w:val="0"/>
          <w:marTop w:val="0"/>
          <w:marBottom w:val="0"/>
          <w:divBdr>
            <w:top w:val="none" w:sz="0" w:space="0" w:color="auto"/>
            <w:left w:val="none" w:sz="0" w:space="0" w:color="auto"/>
            <w:bottom w:val="none" w:sz="0" w:space="0" w:color="auto"/>
            <w:right w:val="none" w:sz="0" w:space="0" w:color="auto"/>
          </w:divBdr>
        </w:div>
        <w:div w:id="574704890">
          <w:marLeft w:val="0"/>
          <w:marRight w:val="0"/>
          <w:marTop w:val="0"/>
          <w:marBottom w:val="0"/>
          <w:divBdr>
            <w:top w:val="none" w:sz="0" w:space="0" w:color="auto"/>
            <w:left w:val="none" w:sz="0" w:space="0" w:color="auto"/>
            <w:bottom w:val="none" w:sz="0" w:space="0" w:color="auto"/>
            <w:right w:val="none" w:sz="0" w:space="0" w:color="auto"/>
          </w:divBdr>
        </w:div>
        <w:div w:id="860826405">
          <w:marLeft w:val="0"/>
          <w:marRight w:val="0"/>
          <w:marTop w:val="0"/>
          <w:marBottom w:val="0"/>
          <w:divBdr>
            <w:top w:val="none" w:sz="0" w:space="0" w:color="auto"/>
            <w:left w:val="none" w:sz="0" w:space="0" w:color="auto"/>
            <w:bottom w:val="none" w:sz="0" w:space="0" w:color="auto"/>
            <w:right w:val="none" w:sz="0" w:space="0" w:color="auto"/>
          </w:divBdr>
        </w:div>
        <w:div w:id="931013882">
          <w:marLeft w:val="0"/>
          <w:marRight w:val="0"/>
          <w:marTop w:val="0"/>
          <w:marBottom w:val="0"/>
          <w:divBdr>
            <w:top w:val="none" w:sz="0" w:space="0" w:color="auto"/>
            <w:left w:val="none" w:sz="0" w:space="0" w:color="auto"/>
            <w:bottom w:val="none" w:sz="0" w:space="0" w:color="auto"/>
            <w:right w:val="none" w:sz="0" w:space="0" w:color="auto"/>
          </w:divBdr>
        </w:div>
        <w:div w:id="747045716">
          <w:marLeft w:val="0"/>
          <w:marRight w:val="0"/>
          <w:marTop w:val="0"/>
          <w:marBottom w:val="0"/>
          <w:divBdr>
            <w:top w:val="none" w:sz="0" w:space="0" w:color="auto"/>
            <w:left w:val="none" w:sz="0" w:space="0" w:color="auto"/>
            <w:bottom w:val="none" w:sz="0" w:space="0" w:color="auto"/>
            <w:right w:val="none" w:sz="0" w:space="0" w:color="auto"/>
          </w:divBdr>
        </w:div>
        <w:div w:id="1009410388">
          <w:marLeft w:val="0"/>
          <w:marRight w:val="0"/>
          <w:marTop w:val="0"/>
          <w:marBottom w:val="0"/>
          <w:divBdr>
            <w:top w:val="none" w:sz="0" w:space="0" w:color="auto"/>
            <w:left w:val="none" w:sz="0" w:space="0" w:color="auto"/>
            <w:bottom w:val="none" w:sz="0" w:space="0" w:color="auto"/>
            <w:right w:val="none" w:sz="0" w:space="0" w:color="auto"/>
          </w:divBdr>
        </w:div>
        <w:div w:id="130640872">
          <w:marLeft w:val="0"/>
          <w:marRight w:val="0"/>
          <w:marTop w:val="0"/>
          <w:marBottom w:val="0"/>
          <w:divBdr>
            <w:top w:val="none" w:sz="0" w:space="0" w:color="auto"/>
            <w:left w:val="none" w:sz="0" w:space="0" w:color="auto"/>
            <w:bottom w:val="none" w:sz="0" w:space="0" w:color="auto"/>
            <w:right w:val="none" w:sz="0" w:space="0" w:color="auto"/>
          </w:divBdr>
        </w:div>
        <w:div w:id="1264417775">
          <w:marLeft w:val="0"/>
          <w:marRight w:val="0"/>
          <w:marTop w:val="0"/>
          <w:marBottom w:val="0"/>
          <w:divBdr>
            <w:top w:val="none" w:sz="0" w:space="0" w:color="auto"/>
            <w:left w:val="none" w:sz="0" w:space="0" w:color="auto"/>
            <w:bottom w:val="none" w:sz="0" w:space="0" w:color="auto"/>
            <w:right w:val="none" w:sz="0" w:space="0" w:color="auto"/>
          </w:divBdr>
        </w:div>
        <w:div w:id="894126736">
          <w:marLeft w:val="0"/>
          <w:marRight w:val="0"/>
          <w:marTop w:val="0"/>
          <w:marBottom w:val="0"/>
          <w:divBdr>
            <w:top w:val="none" w:sz="0" w:space="0" w:color="auto"/>
            <w:left w:val="none" w:sz="0" w:space="0" w:color="auto"/>
            <w:bottom w:val="none" w:sz="0" w:space="0" w:color="auto"/>
            <w:right w:val="none" w:sz="0" w:space="0" w:color="auto"/>
          </w:divBdr>
        </w:div>
        <w:div w:id="204418061">
          <w:marLeft w:val="0"/>
          <w:marRight w:val="0"/>
          <w:marTop w:val="0"/>
          <w:marBottom w:val="0"/>
          <w:divBdr>
            <w:top w:val="none" w:sz="0" w:space="0" w:color="auto"/>
            <w:left w:val="none" w:sz="0" w:space="0" w:color="auto"/>
            <w:bottom w:val="none" w:sz="0" w:space="0" w:color="auto"/>
            <w:right w:val="none" w:sz="0" w:space="0" w:color="auto"/>
          </w:divBdr>
        </w:div>
        <w:div w:id="2003390170">
          <w:marLeft w:val="0"/>
          <w:marRight w:val="0"/>
          <w:marTop w:val="0"/>
          <w:marBottom w:val="0"/>
          <w:divBdr>
            <w:top w:val="none" w:sz="0" w:space="0" w:color="auto"/>
            <w:left w:val="none" w:sz="0" w:space="0" w:color="auto"/>
            <w:bottom w:val="none" w:sz="0" w:space="0" w:color="auto"/>
            <w:right w:val="none" w:sz="0" w:space="0" w:color="auto"/>
          </w:divBdr>
        </w:div>
        <w:div w:id="256913193">
          <w:marLeft w:val="0"/>
          <w:marRight w:val="0"/>
          <w:marTop w:val="0"/>
          <w:marBottom w:val="0"/>
          <w:divBdr>
            <w:top w:val="none" w:sz="0" w:space="0" w:color="auto"/>
            <w:left w:val="none" w:sz="0" w:space="0" w:color="auto"/>
            <w:bottom w:val="none" w:sz="0" w:space="0" w:color="auto"/>
            <w:right w:val="none" w:sz="0" w:space="0" w:color="auto"/>
          </w:divBdr>
        </w:div>
        <w:div w:id="1559895200">
          <w:marLeft w:val="0"/>
          <w:marRight w:val="0"/>
          <w:marTop w:val="0"/>
          <w:marBottom w:val="0"/>
          <w:divBdr>
            <w:top w:val="none" w:sz="0" w:space="0" w:color="auto"/>
            <w:left w:val="none" w:sz="0" w:space="0" w:color="auto"/>
            <w:bottom w:val="none" w:sz="0" w:space="0" w:color="auto"/>
            <w:right w:val="none" w:sz="0" w:space="0" w:color="auto"/>
          </w:divBdr>
        </w:div>
        <w:div w:id="1172725168">
          <w:marLeft w:val="0"/>
          <w:marRight w:val="0"/>
          <w:marTop w:val="0"/>
          <w:marBottom w:val="0"/>
          <w:divBdr>
            <w:top w:val="none" w:sz="0" w:space="0" w:color="auto"/>
            <w:left w:val="none" w:sz="0" w:space="0" w:color="auto"/>
            <w:bottom w:val="none" w:sz="0" w:space="0" w:color="auto"/>
            <w:right w:val="none" w:sz="0" w:space="0" w:color="auto"/>
          </w:divBdr>
        </w:div>
        <w:div w:id="1315256321">
          <w:marLeft w:val="0"/>
          <w:marRight w:val="0"/>
          <w:marTop w:val="0"/>
          <w:marBottom w:val="0"/>
          <w:divBdr>
            <w:top w:val="none" w:sz="0" w:space="0" w:color="auto"/>
            <w:left w:val="none" w:sz="0" w:space="0" w:color="auto"/>
            <w:bottom w:val="none" w:sz="0" w:space="0" w:color="auto"/>
            <w:right w:val="none" w:sz="0" w:space="0" w:color="auto"/>
          </w:divBdr>
        </w:div>
        <w:div w:id="220403607">
          <w:marLeft w:val="0"/>
          <w:marRight w:val="0"/>
          <w:marTop w:val="0"/>
          <w:marBottom w:val="0"/>
          <w:divBdr>
            <w:top w:val="none" w:sz="0" w:space="0" w:color="auto"/>
            <w:left w:val="none" w:sz="0" w:space="0" w:color="auto"/>
            <w:bottom w:val="none" w:sz="0" w:space="0" w:color="auto"/>
            <w:right w:val="none" w:sz="0" w:space="0" w:color="auto"/>
          </w:divBdr>
        </w:div>
        <w:div w:id="190653154">
          <w:marLeft w:val="0"/>
          <w:marRight w:val="0"/>
          <w:marTop w:val="0"/>
          <w:marBottom w:val="0"/>
          <w:divBdr>
            <w:top w:val="none" w:sz="0" w:space="0" w:color="auto"/>
            <w:left w:val="none" w:sz="0" w:space="0" w:color="auto"/>
            <w:bottom w:val="none" w:sz="0" w:space="0" w:color="auto"/>
            <w:right w:val="none" w:sz="0" w:space="0" w:color="auto"/>
          </w:divBdr>
        </w:div>
        <w:div w:id="1428578390">
          <w:marLeft w:val="0"/>
          <w:marRight w:val="0"/>
          <w:marTop w:val="0"/>
          <w:marBottom w:val="0"/>
          <w:divBdr>
            <w:top w:val="none" w:sz="0" w:space="0" w:color="auto"/>
            <w:left w:val="none" w:sz="0" w:space="0" w:color="auto"/>
            <w:bottom w:val="none" w:sz="0" w:space="0" w:color="auto"/>
            <w:right w:val="none" w:sz="0" w:space="0" w:color="auto"/>
          </w:divBdr>
        </w:div>
        <w:div w:id="1812363759">
          <w:marLeft w:val="0"/>
          <w:marRight w:val="0"/>
          <w:marTop w:val="0"/>
          <w:marBottom w:val="0"/>
          <w:divBdr>
            <w:top w:val="none" w:sz="0" w:space="0" w:color="auto"/>
            <w:left w:val="none" w:sz="0" w:space="0" w:color="auto"/>
            <w:bottom w:val="none" w:sz="0" w:space="0" w:color="auto"/>
            <w:right w:val="none" w:sz="0" w:space="0" w:color="auto"/>
          </w:divBdr>
        </w:div>
        <w:div w:id="2113164896">
          <w:marLeft w:val="0"/>
          <w:marRight w:val="0"/>
          <w:marTop w:val="0"/>
          <w:marBottom w:val="0"/>
          <w:divBdr>
            <w:top w:val="none" w:sz="0" w:space="0" w:color="auto"/>
            <w:left w:val="none" w:sz="0" w:space="0" w:color="auto"/>
            <w:bottom w:val="none" w:sz="0" w:space="0" w:color="auto"/>
            <w:right w:val="none" w:sz="0" w:space="0" w:color="auto"/>
          </w:divBdr>
        </w:div>
        <w:div w:id="908080414">
          <w:marLeft w:val="0"/>
          <w:marRight w:val="0"/>
          <w:marTop w:val="0"/>
          <w:marBottom w:val="0"/>
          <w:divBdr>
            <w:top w:val="none" w:sz="0" w:space="0" w:color="auto"/>
            <w:left w:val="none" w:sz="0" w:space="0" w:color="auto"/>
            <w:bottom w:val="none" w:sz="0" w:space="0" w:color="auto"/>
            <w:right w:val="none" w:sz="0" w:space="0" w:color="auto"/>
          </w:divBdr>
        </w:div>
        <w:div w:id="1549300906">
          <w:marLeft w:val="0"/>
          <w:marRight w:val="0"/>
          <w:marTop w:val="0"/>
          <w:marBottom w:val="0"/>
          <w:divBdr>
            <w:top w:val="none" w:sz="0" w:space="0" w:color="auto"/>
            <w:left w:val="none" w:sz="0" w:space="0" w:color="auto"/>
            <w:bottom w:val="none" w:sz="0" w:space="0" w:color="auto"/>
            <w:right w:val="none" w:sz="0" w:space="0" w:color="auto"/>
          </w:divBdr>
        </w:div>
        <w:div w:id="1538079939">
          <w:marLeft w:val="0"/>
          <w:marRight w:val="0"/>
          <w:marTop w:val="0"/>
          <w:marBottom w:val="0"/>
          <w:divBdr>
            <w:top w:val="none" w:sz="0" w:space="0" w:color="auto"/>
            <w:left w:val="none" w:sz="0" w:space="0" w:color="auto"/>
            <w:bottom w:val="none" w:sz="0" w:space="0" w:color="auto"/>
            <w:right w:val="none" w:sz="0" w:space="0" w:color="auto"/>
          </w:divBdr>
        </w:div>
        <w:div w:id="326174754">
          <w:marLeft w:val="0"/>
          <w:marRight w:val="0"/>
          <w:marTop w:val="0"/>
          <w:marBottom w:val="0"/>
          <w:divBdr>
            <w:top w:val="none" w:sz="0" w:space="0" w:color="auto"/>
            <w:left w:val="none" w:sz="0" w:space="0" w:color="auto"/>
            <w:bottom w:val="none" w:sz="0" w:space="0" w:color="auto"/>
            <w:right w:val="none" w:sz="0" w:space="0" w:color="auto"/>
          </w:divBdr>
        </w:div>
        <w:div w:id="105003595">
          <w:marLeft w:val="0"/>
          <w:marRight w:val="0"/>
          <w:marTop w:val="0"/>
          <w:marBottom w:val="0"/>
          <w:divBdr>
            <w:top w:val="none" w:sz="0" w:space="0" w:color="auto"/>
            <w:left w:val="none" w:sz="0" w:space="0" w:color="auto"/>
            <w:bottom w:val="none" w:sz="0" w:space="0" w:color="auto"/>
            <w:right w:val="none" w:sz="0" w:space="0" w:color="auto"/>
          </w:divBdr>
        </w:div>
        <w:div w:id="1592591417">
          <w:marLeft w:val="0"/>
          <w:marRight w:val="0"/>
          <w:marTop w:val="0"/>
          <w:marBottom w:val="0"/>
          <w:divBdr>
            <w:top w:val="none" w:sz="0" w:space="0" w:color="auto"/>
            <w:left w:val="none" w:sz="0" w:space="0" w:color="auto"/>
            <w:bottom w:val="none" w:sz="0" w:space="0" w:color="auto"/>
            <w:right w:val="none" w:sz="0" w:space="0" w:color="auto"/>
          </w:divBdr>
        </w:div>
        <w:div w:id="285703972">
          <w:marLeft w:val="0"/>
          <w:marRight w:val="0"/>
          <w:marTop w:val="0"/>
          <w:marBottom w:val="0"/>
          <w:divBdr>
            <w:top w:val="none" w:sz="0" w:space="0" w:color="auto"/>
            <w:left w:val="none" w:sz="0" w:space="0" w:color="auto"/>
            <w:bottom w:val="none" w:sz="0" w:space="0" w:color="auto"/>
            <w:right w:val="none" w:sz="0" w:space="0" w:color="auto"/>
          </w:divBdr>
        </w:div>
        <w:div w:id="1022517520">
          <w:marLeft w:val="0"/>
          <w:marRight w:val="0"/>
          <w:marTop w:val="0"/>
          <w:marBottom w:val="0"/>
          <w:divBdr>
            <w:top w:val="none" w:sz="0" w:space="0" w:color="auto"/>
            <w:left w:val="none" w:sz="0" w:space="0" w:color="auto"/>
            <w:bottom w:val="none" w:sz="0" w:space="0" w:color="auto"/>
            <w:right w:val="none" w:sz="0" w:space="0" w:color="auto"/>
          </w:divBdr>
        </w:div>
        <w:div w:id="1167552916">
          <w:marLeft w:val="0"/>
          <w:marRight w:val="0"/>
          <w:marTop w:val="0"/>
          <w:marBottom w:val="0"/>
          <w:divBdr>
            <w:top w:val="none" w:sz="0" w:space="0" w:color="auto"/>
            <w:left w:val="none" w:sz="0" w:space="0" w:color="auto"/>
            <w:bottom w:val="none" w:sz="0" w:space="0" w:color="auto"/>
            <w:right w:val="none" w:sz="0" w:space="0" w:color="auto"/>
          </w:divBdr>
        </w:div>
        <w:div w:id="1806005916">
          <w:marLeft w:val="0"/>
          <w:marRight w:val="0"/>
          <w:marTop w:val="0"/>
          <w:marBottom w:val="0"/>
          <w:divBdr>
            <w:top w:val="none" w:sz="0" w:space="0" w:color="auto"/>
            <w:left w:val="none" w:sz="0" w:space="0" w:color="auto"/>
            <w:bottom w:val="none" w:sz="0" w:space="0" w:color="auto"/>
            <w:right w:val="none" w:sz="0" w:space="0" w:color="auto"/>
          </w:divBdr>
        </w:div>
        <w:div w:id="1588222008">
          <w:marLeft w:val="0"/>
          <w:marRight w:val="0"/>
          <w:marTop w:val="0"/>
          <w:marBottom w:val="0"/>
          <w:divBdr>
            <w:top w:val="none" w:sz="0" w:space="0" w:color="auto"/>
            <w:left w:val="none" w:sz="0" w:space="0" w:color="auto"/>
            <w:bottom w:val="none" w:sz="0" w:space="0" w:color="auto"/>
            <w:right w:val="none" w:sz="0" w:space="0" w:color="auto"/>
          </w:divBdr>
        </w:div>
        <w:div w:id="1942489834">
          <w:marLeft w:val="0"/>
          <w:marRight w:val="0"/>
          <w:marTop w:val="0"/>
          <w:marBottom w:val="0"/>
          <w:divBdr>
            <w:top w:val="none" w:sz="0" w:space="0" w:color="auto"/>
            <w:left w:val="none" w:sz="0" w:space="0" w:color="auto"/>
            <w:bottom w:val="none" w:sz="0" w:space="0" w:color="auto"/>
            <w:right w:val="none" w:sz="0" w:space="0" w:color="auto"/>
          </w:divBdr>
        </w:div>
        <w:div w:id="739866623">
          <w:marLeft w:val="0"/>
          <w:marRight w:val="0"/>
          <w:marTop w:val="0"/>
          <w:marBottom w:val="0"/>
          <w:divBdr>
            <w:top w:val="none" w:sz="0" w:space="0" w:color="auto"/>
            <w:left w:val="none" w:sz="0" w:space="0" w:color="auto"/>
            <w:bottom w:val="none" w:sz="0" w:space="0" w:color="auto"/>
            <w:right w:val="none" w:sz="0" w:space="0" w:color="auto"/>
          </w:divBdr>
        </w:div>
        <w:div w:id="626358257">
          <w:marLeft w:val="0"/>
          <w:marRight w:val="0"/>
          <w:marTop w:val="0"/>
          <w:marBottom w:val="0"/>
          <w:divBdr>
            <w:top w:val="none" w:sz="0" w:space="0" w:color="auto"/>
            <w:left w:val="none" w:sz="0" w:space="0" w:color="auto"/>
            <w:bottom w:val="none" w:sz="0" w:space="0" w:color="auto"/>
            <w:right w:val="none" w:sz="0" w:space="0" w:color="auto"/>
          </w:divBdr>
        </w:div>
        <w:div w:id="238298290">
          <w:marLeft w:val="0"/>
          <w:marRight w:val="0"/>
          <w:marTop w:val="0"/>
          <w:marBottom w:val="0"/>
          <w:divBdr>
            <w:top w:val="none" w:sz="0" w:space="0" w:color="auto"/>
            <w:left w:val="none" w:sz="0" w:space="0" w:color="auto"/>
            <w:bottom w:val="none" w:sz="0" w:space="0" w:color="auto"/>
            <w:right w:val="none" w:sz="0" w:space="0" w:color="auto"/>
          </w:divBdr>
        </w:div>
        <w:div w:id="1137645819">
          <w:marLeft w:val="0"/>
          <w:marRight w:val="0"/>
          <w:marTop w:val="0"/>
          <w:marBottom w:val="0"/>
          <w:divBdr>
            <w:top w:val="none" w:sz="0" w:space="0" w:color="auto"/>
            <w:left w:val="none" w:sz="0" w:space="0" w:color="auto"/>
            <w:bottom w:val="none" w:sz="0" w:space="0" w:color="auto"/>
            <w:right w:val="none" w:sz="0" w:space="0" w:color="auto"/>
          </w:divBdr>
        </w:div>
        <w:div w:id="1439984267">
          <w:marLeft w:val="0"/>
          <w:marRight w:val="0"/>
          <w:marTop w:val="0"/>
          <w:marBottom w:val="0"/>
          <w:divBdr>
            <w:top w:val="none" w:sz="0" w:space="0" w:color="auto"/>
            <w:left w:val="none" w:sz="0" w:space="0" w:color="auto"/>
            <w:bottom w:val="none" w:sz="0" w:space="0" w:color="auto"/>
            <w:right w:val="none" w:sz="0" w:space="0" w:color="auto"/>
          </w:divBdr>
        </w:div>
        <w:div w:id="2130274008">
          <w:marLeft w:val="0"/>
          <w:marRight w:val="0"/>
          <w:marTop w:val="0"/>
          <w:marBottom w:val="0"/>
          <w:divBdr>
            <w:top w:val="none" w:sz="0" w:space="0" w:color="auto"/>
            <w:left w:val="none" w:sz="0" w:space="0" w:color="auto"/>
            <w:bottom w:val="none" w:sz="0" w:space="0" w:color="auto"/>
            <w:right w:val="none" w:sz="0" w:space="0" w:color="auto"/>
          </w:divBdr>
        </w:div>
        <w:div w:id="507329603">
          <w:marLeft w:val="0"/>
          <w:marRight w:val="0"/>
          <w:marTop w:val="0"/>
          <w:marBottom w:val="0"/>
          <w:divBdr>
            <w:top w:val="none" w:sz="0" w:space="0" w:color="auto"/>
            <w:left w:val="none" w:sz="0" w:space="0" w:color="auto"/>
            <w:bottom w:val="none" w:sz="0" w:space="0" w:color="auto"/>
            <w:right w:val="none" w:sz="0" w:space="0" w:color="auto"/>
          </w:divBdr>
        </w:div>
        <w:div w:id="36128151">
          <w:marLeft w:val="0"/>
          <w:marRight w:val="0"/>
          <w:marTop w:val="0"/>
          <w:marBottom w:val="0"/>
          <w:divBdr>
            <w:top w:val="none" w:sz="0" w:space="0" w:color="auto"/>
            <w:left w:val="none" w:sz="0" w:space="0" w:color="auto"/>
            <w:bottom w:val="none" w:sz="0" w:space="0" w:color="auto"/>
            <w:right w:val="none" w:sz="0" w:space="0" w:color="auto"/>
          </w:divBdr>
        </w:div>
        <w:div w:id="1464273713">
          <w:marLeft w:val="0"/>
          <w:marRight w:val="0"/>
          <w:marTop w:val="0"/>
          <w:marBottom w:val="0"/>
          <w:divBdr>
            <w:top w:val="none" w:sz="0" w:space="0" w:color="auto"/>
            <w:left w:val="none" w:sz="0" w:space="0" w:color="auto"/>
            <w:bottom w:val="none" w:sz="0" w:space="0" w:color="auto"/>
            <w:right w:val="none" w:sz="0" w:space="0" w:color="auto"/>
          </w:divBdr>
        </w:div>
        <w:div w:id="1726642090">
          <w:marLeft w:val="0"/>
          <w:marRight w:val="0"/>
          <w:marTop w:val="0"/>
          <w:marBottom w:val="0"/>
          <w:divBdr>
            <w:top w:val="none" w:sz="0" w:space="0" w:color="auto"/>
            <w:left w:val="none" w:sz="0" w:space="0" w:color="auto"/>
            <w:bottom w:val="none" w:sz="0" w:space="0" w:color="auto"/>
            <w:right w:val="none" w:sz="0" w:space="0" w:color="auto"/>
          </w:divBdr>
        </w:div>
        <w:div w:id="1501774271">
          <w:marLeft w:val="0"/>
          <w:marRight w:val="0"/>
          <w:marTop w:val="0"/>
          <w:marBottom w:val="0"/>
          <w:divBdr>
            <w:top w:val="none" w:sz="0" w:space="0" w:color="auto"/>
            <w:left w:val="none" w:sz="0" w:space="0" w:color="auto"/>
            <w:bottom w:val="none" w:sz="0" w:space="0" w:color="auto"/>
            <w:right w:val="none" w:sz="0" w:space="0" w:color="auto"/>
          </w:divBdr>
        </w:div>
        <w:div w:id="1757247232">
          <w:marLeft w:val="0"/>
          <w:marRight w:val="0"/>
          <w:marTop w:val="0"/>
          <w:marBottom w:val="0"/>
          <w:divBdr>
            <w:top w:val="none" w:sz="0" w:space="0" w:color="auto"/>
            <w:left w:val="none" w:sz="0" w:space="0" w:color="auto"/>
            <w:bottom w:val="none" w:sz="0" w:space="0" w:color="auto"/>
            <w:right w:val="none" w:sz="0" w:space="0" w:color="auto"/>
          </w:divBdr>
        </w:div>
        <w:div w:id="1679960985">
          <w:marLeft w:val="0"/>
          <w:marRight w:val="0"/>
          <w:marTop w:val="0"/>
          <w:marBottom w:val="0"/>
          <w:divBdr>
            <w:top w:val="none" w:sz="0" w:space="0" w:color="auto"/>
            <w:left w:val="none" w:sz="0" w:space="0" w:color="auto"/>
            <w:bottom w:val="none" w:sz="0" w:space="0" w:color="auto"/>
            <w:right w:val="none" w:sz="0" w:space="0" w:color="auto"/>
          </w:divBdr>
        </w:div>
        <w:div w:id="437264130">
          <w:marLeft w:val="0"/>
          <w:marRight w:val="0"/>
          <w:marTop w:val="0"/>
          <w:marBottom w:val="0"/>
          <w:divBdr>
            <w:top w:val="none" w:sz="0" w:space="0" w:color="auto"/>
            <w:left w:val="none" w:sz="0" w:space="0" w:color="auto"/>
            <w:bottom w:val="none" w:sz="0" w:space="0" w:color="auto"/>
            <w:right w:val="none" w:sz="0" w:space="0" w:color="auto"/>
          </w:divBdr>
        </w:div>
        <w:div w:id="305478779">
          <w:marLeft w:val="0"/>
          <w:marRight w:val="0"/>
          <w:marTop w:val="0"/>
          <w:marBottom w:val="0"/>
          <w:divBdr>
            <w:top w:val="none" w:sz="0" w:space="0" w:color="auto"/>
            <w:left w:val="none" w:sz="0" w:space="0" w:color="auto"/>
            <w:bottom w:val="none" w:sz="0" w:space="0" w:color="auto"/>
            <w:right w:val="none" w:sz="0" w:space="0" w:color="auto"/>
          </w:divBdr>
        </w:div>
        <w:div w:id="1297299345">
          <w:marLeft w:val="0"/>
          <w:marRight w:val="0"/>
          <w:marTop w:val="0"/>
          <w:marBottom w:val="0"/>
          <w:divBdr>
            <w:top w:val="none" w:sz="0" w:space="0" w:color="auto"/>
            <w:left w:val="none" w:sz="0" w:space="0" w:color="auto"/>
            <w:bottom w:val="none" w:sz="0" w:space="0" w:color="auto"/>
            <w:right w:val="none" w:sz="0" w:space="0" w:color="auto"/>
          </w:divBdr>
        </w:div>
        <w:div w:id="1029331100">
          <w:marLeft w:val="0"/>
          <w:marRight w:val="0"/>
          <w:marTop w:val="0"/>
          <w:marBottom w:val="0"/>
          <w:divBdr>
            <w:top w:val="none" w:sz="0" w:space="0" w:color="auto"/>
            <w:left w:val="none" w:sz="0" w:space="0" w:color="auto"/>
            <w:bottom w:val="none" w:sz="0" w:space="0" w:color="auto"/>
            <w:right w:val="none" w:sz="0" w:space="0" w:color="auto"/>
          </w:divBdr>
        </w:div>
        <w:div w:id="19867064">
          <w:marLeft w:val="0"/>
          <w:marRight w:val="0"/>
          <w:marTop w:val="0"/>
          <w:marBottom w:val="0"/>
          <w:divBdr>
            <w:top w:val="none" w:sz="0" w:space="0" w:color="auto"/>
            <w:left w:val="none" w:sz="0" w:space="0" w:color="auto"/>
            <w:bottom w:val="none" w:sz="0" w:space="0" w:color="auto"/>
            <w:right w:val="none" w:sz="0" w:space="0" w:color="auto"/>
          </w:divBdr>
        </w:div>
        <w:div w:id="454955992">
          <w:marLeft w:val="0"/>
          <w:marRight w:val="0"/>
          <w:marTop w:val="0"/>
          <w:marBottom w:val="0"/>
          <w:divBdr>
            <w:top w:val="none" w:sz="0" w:space="0" w:color="auto"/>
            <w:left w:val="none" w:sz="0" w:space="0" w:color="auto"/>
            <w:bottom w:val="none" w:sz="0" w:space="0" w:color="auto"/>
            <w:right w:val="none" w:sz="0" w:space="0" w:color="auto"/>
          </w:divBdr>
        </w:div>
        <w:div w:id="1709642093">
          <w:marLeft w:val="0"/>
          <w:marRight w:val="0"/>
          <w:marTop w:val="0"/>
          <w:marBottom w:val="0"/>
          <w:divBdr>
            <w:top w:val="none" w:sz="0" w:space="0" w:color="auto"/>
            <w:left w:val="none" w:sz="0" w:space="0" w:color="auto"/>
            <w:bottom w:val="none" w:sz="0" w:space="0" w:color="auto"/>
            <w:right w:val="none" w:sz="0" w:space="0" w:color="auto"/>
          </w:divBdr>
        </w:div>
        <w:div w:id="242305425">
          <w:marLeft w:val="0"/>
          <w:marRight w:val="0"/>
          <w:marTop w:val="0"/>
          <w:marBottom w:val="0"/>
          <w:divBdr>
            <w:top w:val="none" w:sz="0" w:space="0" w:color="auto"/>
            <w:left w:val="none" w:sz="0" w:space="0" w:color="auto"/>
            <w:bottom w:val="none" w:sz="0" w:space="0" w:color="auto"/>
            <w:right w:val="none" w:sz="0" w:space="0" w:color="auto"/>
          </w:divBdr>
        </w:div>
        <w:div w:id="1471943805">
          <w:marLeft w:val="0"/>
          <w:marRight w:val="0"/>
          <w:marTop w:val="0"/>
          <w:marBottom w:val="0"/>
          <w:divBdr>
            <w:top w:val="none" w:sz="0" w:space="0" w:color="auto"/>
            <w:left w:val="none" w:sz="0" w:space="0" w:color="auto"/>
            <w:bottom w:val="none" w:sz="0" w:space="0" w:color="auto"/>
            <w:right w:val="none" w:sz="0" w:space="0" w:color="auto"/>
          </w:divBdr>
        </w:div>
        <w:div w:id="504705821">
          <w:marLeft w:val="0"/>
          <w:marRight w:val="0"/>
          <w:marTop w:val="0"/>
          <w:marBottom w:val="0"/>
          <w:divBdr>
            <w:top w:val="none" w:sz="0" w:space="0" w:color="auto"/>
            <w:left w:val="none" w:sz="0" w:space="0" w:color="auto"/>
            <w:bottom w:val="none" w:sz="0" w:space="0" w:color="auto"/>
            <w:right w:val="none" w:sz="0" w:space="0" w:color="auto"/>
          </w:divBdr>
        </w:div>
        <w:div w:id="1690330325">
          <w:marLeft w:val="0"/>
          <w:marRight w:val="0"/>
          <w:marTop w:val="0"/>
          <w:marBottom w:val="0"/>
          <w:divBdr>
            <w:top w:val="none" w:sz="0" w:space="0" w:color="auto"/>
            <w:left w:val="none" w:sz="0" w:space="0" w:color="auto"/>
            <w:bottom w:val="none" w:sz="0" w:space="0" w:color="auto"/>
            <w:right w:val="none" w:sz="0" w:space="0" w:color="auto"/>
          </w:divBdr>
        </w:div>
        <w:div w:id="1446774115">
          <w:marLeft w:val="0"/>
          <w:marRight w:val="0"/>
          <w:marTop w:val="0"/>
          <w:marBottom w:val="0"/>
          <w:divBdr>
            <w:top w:val="none" w:sz="0" w:space="0" w:color="auto"/>
            <w:left w:val="none" w:sz="0" w:space="0" w:color="auto"/>
            <w:bottom w:val="none" w:sz="0" w:space="0" w:color="auto"/>
            <w:right w:val="none" w:sz="0" w:space="0" w:color="auto"/>
          </w:divBdr>
        </w:div>
        <w:div w:id="536741555">
          <w:marLeft w:val="0"/>
          <w:marRight w:val="0"/>
          <w:marTop w:val="0"/>
          <w:marBottom w:val="0"/>
          <w:divBdr>
            <w:top w:val="none" w:sz="0" w:space="0" w:color="auto"/>
            <w:left w:val="none" w:sz="0" w:space="0" w:color="auto"/>
            <w:bottom w:val="none" w:sz="0" w:space="0" w:color="auto"/>
            <w:right w:val="none" w:sz="0" w:space="0" w:color="auto"/>
          </w:divBdr>
        </w:div>
        <w:div w:id="188185335">
          <w:marLeft w:val="0"/>
          <w:marRight w:val="0"/>
          <w:marTop w:val="0"/>
          <w:marBottom w:val="0"/>
          <w:divBdr>
            <w:top w:val="none" w:sz="0" w:space="0" w:color="auto"/>
            <w:left w:val="none" w:sz="0" w:space="0" w:color="auto"/>
            <w:bottom w:val="none" w:sz="0" w:space="0" w:color="auto"/>
            <w:right w:val="none" w:sz="0" w:space="0" w:color="auto"/>
          </w:divBdr>
        </w:div>
        <w:div w:id="90858982">
          <w:marLeft w:val="0"/>
          <w:marRight w:val="0"/>
          <w:marTop w:val="0"/>
          <w:marBottom w:val="0"/>
          <w:divBdr>
            <w:top w:val="none" w:sz="0" w:space="0" w:color="auto"/>
            <w:left w:val="none" w:sz="0" w:space="0" w:color="auto"/>
            <w:bottom w:val="none" w:sz="0" w:space="0" w:color="auto"/>
            <w:right w:val="none" w:sz="0" w:space="0" w:color="auto"/>
          </w:divBdr>
        </w:div>
        <w:div w:id="1122069601">
          <w:marLeft w:val="0"/>
          <w:marRight w:val="0"/>
          <w:marTop w:val="0"/>
          <w:marBottom w:val="0"/>
          <w:divBdr>
            <w:top w:val="none" w:sz="0" w:space="0" w:color="auto"/>
            <w:left w:val="none" w:sz="0" w:space="0" w:color="auto"/>
            <w:bottom w:val="none" w:sz="0" w:space="0" w:color="auto"/>
            <w:right w:val="none" w:sz="0" w:space="0" w:color="auto"/>
          </w:divBdr>
        </w:div>
        <w:div w:id="1520006136">
          <w:marLeft w:val="0"/>
          <w:marRight w:val="0"/>
          <w:marTop w:val="0"/>
          <w:marBottom w:val="0"/>
          <w:divBdr>
            <w:top w:val="none" w:sz="0" w:space="0" w:color="auto"/>
            <w:left w:val="none" w:sz="0" w:space="0" w:color="auto"/>
            <w:bottom w:val="none" w:sz="0" w:space="0" w:color="auto"/>
            <w:right w:val="none" w:sz="0" w:space="0" w:color="auto"/>
          </w:divBdr>
        </w:div>
        <w:div w:id="321814323">
          <w:marLeft w:val="0"/>
          <w:marRight w:val="0"/>
          <w:marTop w:val="0"/>
          <w:marBottom w:val="0"/>
          <w:divBdr>
            <w:top w:val="none" w:sz="0" w:space="0" w:color="auto"/>
            <w:left w:val="none" w:sz="0" w:space="0" w:color="auto"/>
            <w:bottom w:val="none" w:sz="0" w:space="0" w:color="auto"/>
            <w:right w:val="none" w:sz="0" w:space="0" w:color="auto"/>
          </w:divBdr>
        </w:div>
        <w:div w:id="1731926520">
          <w:marLeft w:val="0"/>
          <w:marRight w:val="0"/>
          <w:marTop w:val="0"/>
          <w:marBottom w:val="0"/>
          <w:divBdr>
            <w:top w:val="none" w:sz="0" w:space="0" w:color="auto"/>
            <w:left w:val="none" w:sz="0" w:space="0" w:color="auto"/>
            <w:bottom w:val="none" w:sz="0" w:space="0" w:color="auto"/>
            <w:right w:val="none" w:sz="0" w:space="0" w:color="auto"/>
          </w:divBdr>
        </w:div>
        <w:div w:id="1420175253">
          <w:marLeft w:val="0"/>
          <w:marRight w:val="0"/>
          <w:marTop w:val="0"/>
          <w:marBottom w:val="0"/>
          <w:divBdr>
            <w:top w:val="none" w:sz="0" w:space="0" w:color="auto"/>
            <w:left w:val="none" w:sz="0" w:space="0" w:color="auto"/>
            <w:bottom w:val="none" w:sz="0" w:space="0" w:color="auto"/>
            <w:right w:val="none" w:sz="0" w:space="0" w:color="auto"/>
          </w:divBdr>
        </w:div>
        <w:div w:id="55323748">
          <w:marLeft w:val="0"/>
          <w:marRight w:val="0"/>
          <w:marTop w:val="0"/>
          <w:marBottom w:val="0"/>
          <w:divBdr>
            <w:top w:val="none" w:sz="0" w:space="0" w:color="auto"/>
            <w:left w:val="none" w:sz="0" w:space="0" w:color="auto"/>
            <w:bottom w:val="none" w:sz="0" w:space="0" w:color="auto"/>
            <w:right w:val="none" w:sz="0" w:space="0" w:color="auto"/>
          </w:divBdr>
        </w:div>
        <w:div w:id="547643359">
          <w:marLeft w:val="0"/>
          <w:marRight w:val="0"/>
          <w:marTop w:val="0"/>
          <w:marBottom w:val="0"/>
          <w:divBdr>
            <w:top w:val="none" w:sz="0" w:space="0" w:color="auto"/>
            <w:left w:val="none" w:sz="0" w:space="0" w:color="auto"/>
            <w:bottom w:val="none" w:sz="0" w:space="0" w:color="auto"/>
            <w:right w:val="none" w:sz="0" w:space="0" w:color="auto"/>
          </w:divBdr>
        </w:div>
        <w:div w:id="21982510">
          <w:marLeft w:val="0"/>
          <w:marRight w:val="0"/>
          <w:marTop w:val="0"/>
          <w:marBottom w:val="0"/>
          <w:divBdr>
            <w:top w:val="none" w:sz="0" w:space="0" w:color="auto"/>
            <w:left w:val="none" w:sz="0" w:space="0" w:color="auto"/>
            <w:bottom w:val="none" w:sz="0" w:space="0" w:color="auto"/>
            <w:right w:val="none" w:sz="0" w:space="0" w:color="auto"/>
          </w:divBdr>
        </w:div>
        <w:div w:id="958875143">
          <w:marLeft w:val="0"/>
          <w:marRight w:val="0"/>
          <w:marTop w:val="0"/>
          <w:marBottom w:val="0"/>
          <w:divBdr>
            <w:top w:val="none" w:sz="0" w:space="0" w:color="auto"/>
            <w:left w:val="none" w:sz="0" w:space="0" w:color="auto"/>
            <w:bottom w:val="none" w:sz="0" w:space="0" w:color="auto"/>
            <w:right w:val="none" w:sz="0" w:space="0" w:color="auto"/>
          </w:divBdr>
        </w:div>
        <w:div w:id="113836867">
          <w:marLeft w:val="0"/>
          <w:marRight w:val="0"/>
          <w:marTop w:val="0"/>
          <w:marBottom w:val="0"/>
          <w:divBdr>
            <w:top w:val="none" w:sz="0" w:space="0" w:color="auto"/>
            <w:left w:val="none" w:sz="0" w:space="0" w:color="auto"/>
            <w:bottom w:val="none" w:sz="0" w:space="0" w:color="auto"/>
            <w:right w:val="none" w:sz="0" w:space="0" w:color="auto"/>
          </w:divBdr>
        </w:div>
        <w:div w:id="860508333">
          <w:marLeft w:val="0"/>
          <w:marRight w:val="0"/>
          <w:marTop w:val="0"/>
          <w:marBottom w:val="0"/>
          <w:divBdr>
            <w:top w:val="none" w:sz="0" w:space="0" w:color="auto"/>
            <w:left w:val="none" w:sz="0" w:space="0" w:color="auto"/>
            <w:bottom w:val="none" w:sz="0" w:space="0" w:color="auto"/>
            <w:right w:val="none" w:sz="0" w:space="0" w:color="auto"/>
          </w:divBdr>
        </w:div>
        <w:div w:id="393705048">
          <w:marLeft w:val="0"/>
          <w:marRight w:val="0"/>
          <w:marTop w:val="0"/>
          <w:marBottom w:val="0"/>
          <w:divBdr>
            <w:top w:val="none" w:sz="0" w:space="0" w:color="auto"/>
            <w:left w:val="none" w:sz="0" w:space="0" w:color="auto"/>
            <w:bottom w:val="none" w:sz="0" w:space="0" w:color="auto"/>
            <w:right w:val="none" w:sz="0" w:space="0" w:color="auto"/>
          </w:divBdr>
        </w:div>
        <w:div w:id="1016929643">
          <w:marLeft w:val="0"/>
          <w:marRight w:val="0"/>
          <w:marTop w:val="0"/>
          <w:marBottom w:val="0"/>
          <w:divBdr>
            <w:top w:val="none" w:sz="0" w:space="0" w:color="auto"/>
            <w:left w:val="none" w:sz="0" w:space="0" w:color="auto"/>
            <w:bottom w:val="none" w:sz="0" w:space="0" w:color="auto"/>
            <w:right w:val="none" w:sz="0" w:space="0" w:color="auto"/>
          </w:divBdr>
        </w:div>
        <w:div w:id="683627104">
          <w:marLeft w:val="0"/>
          <w:marRight w:val="0"/>
          <w:marTop w:val="0"/>
          <w:marBottom w:val="0"/>
          <w:divBdr>
            <w:top w:val="none" w:sz="0" w:space="0" w:color="auto"/>
            <w:left w:val="none" w:sz="0" w:space="0" w:color="auto"/>
            <w:bottom w:val="none" w:sz="0" w:space="0" w:color="auto"/>
            <w:right w:val="none" w:sz="0" w:space="0" w:color="auto"/>
          </w:divBdr>
        </w:div>
        <w:div w:id="1277365571">
          <w:marLeft w:val="0"/>
          <w:marRight w:val="0"/>
          <w:marTop w:val="0"/>
          <w:marBottom w:val="0"/>
          <w:divBdr>
            <w:top w:val="none" w:sz="0" w:space="0" w:color="auto"/>
            <w:left w:val="none" w:sz="0" w:space="0" w:color="auto"/>
            <w:bottom w:val="none" w:sz="0" w:space="0" w:color="auto"/>
            <w:right w:val="none" w:sz="0" w:space="0" w:color="auto"/>
          </w:divBdr>
        </w:div>
        <w:div w:id="1459910922">
          <w:marLeft w:val="0"/>
          <w:marRight w:val="0"/>
          <w:marTop w:val="0"/>
          <w:marBottom w:val="0"/>
          <w:divBdr>
            <w:top w:val="none" w:sz="0" w:space="0" w:color="auto"/>
            <w:left w:val="none" w:sz="0" w:space="0" w:color="auto"/>
            <w:bottom w:val="none" w:sz="0" w:space="0" w:color="auto"/>
            <w:right w:val="none" w:sz="0" w:space="0" w:color="auto"/>
          </w:divBdr>
        </w:div>
        <w:div w:id="294219112">
          <w:marLeft w:val="0"/>
          <w:marRight w:val="0"/>
          <w:marTop w:val="0"/>
          <w:marBottom w:val="0"/>
          <w:divBdr>
            <w:top w:val="none" w:sz="0" w:space="0" w:color="auto"/>
            <w:left w:val="none" w:sz="0" w:space="0" w:color="auto"/>
            <w:bottom w:val="none" w:sz="0" w:space="0" w:color="auto"/>
            <w:right w:val="none" w:sz="0" w:space="0" w:color="auto"/>
          </w:divBdr>
        </w:div>
        <w:div w:id="1582911736">
          <w:marLeft w:val="0"/>
          <w:marRight w:val="0"/>
          <w:marTop w:val="0"/>
          <w:marBottom w:val="0"/>
          <w:divBdr>
            <w:top w:val="none" w:sz="0" w:space="0" w:color="auto"/>
            <w:left w:val="none" w:sz="0" w:space="0" w:color="auto"/>
            <w:bottom w:val="none" w:sz="0" w:space="0" w:color="auto"/>
            <w:right w:val="none" w:sz="0" w:space="0" w:color="auto"/>
          </w:divBdr>
        </w:div>
        <w:div w:id="1570118734">
          <w:marLeft w:val="0"/>
          <w:marRight w:val="0"/>
          <w:marTop w:val="0"/>
          <w:marBottom w:val="0"/>
          <w:divBdr>
            <w:top w:val="none" w:sz="0" w:space="0" w:color="auto"/>
            <w:left w:val="none" w:sz="0" w:space="0" w:color="auto"/>
            <w:bottom w:val="none" w:sz="0" w:space="0" w:color="auto"/>
            <w:right w:val="none" w:sz="0" w:space="0" w:color="auto"/>
          </w:divBdr>
        </w:div>
        <w:div w:id="1734738859">
          <w:marLeft w:val="0"/>
          <w:marRight w:val="0"/>
          <w:marTop w:val="0"/>
          <w:marBottom w:val="0"/>
          <w:divBdr>
            <w:top w:val="none" w:sz="0" w:space="0" w:color="auto"/>
            <w:left w:val="none" w:sz="0" w:space="0" w:color="auto"/>
            <w:bottom w:val="none" w:sz="0" w:space="0" w:color="auto"/>
            <w:right w:val="none" w:sz="0" w:space="0" w:color="auto"/>
          </w:divBdr>
        </w:div>
        <w:div w:id="813522645">
          <w:marLeft w:val="0"/>
          <w:marRight w:val="0"/>
          <w:marTop w:val="0"/>
          <w:marBottom w:val="0"/>
          <w:divBdr>
            <w:top w:val="none" w:sz="0" w:space="0" w:color="auto"/>
            <w:left w:val="none" w:sz="0" w:space="0" w:color="auto"/>
            <w:bottom w:val="none" w:sz="0" w:space="0" w:color="auto"/>
            <w:right w:val="none" w:sz="0" w:space="0" w:color="auto"/>
          </w:divBdr>
        </w:div>
        <w:div w:id="680427475">
          <w:marLeft w:val="0"/>
          <w:marRight w:val="0"/>
          <w:marTop w:val="0"/>
          <w:marBottom w:val="0"/>
          <w:divBdr>
            <w:top w:val="none" w:sz="0" w:space="0" w:color="auto"/>
            <w:left w:val="none" w:sz="0" w:space="0" w:color="auto"/>
            <w:bottom w:val="none" w:sz="0" w:space="0" w:color="auto"/>
            <w:right w:val="none" w:sz="0" w:space="0" w:color="auto"/>
          </w:divBdr>
        </w:div>
        <w:div w:id="2019847051">
          <w:marLeft w:val="0"/>
          <w:marRight w:val="0"/>
          <w:marTop w:val="0"/>
          <w:marBottom w:val="0"/>
          <w:divBdr>
            <w:top w:val="none" w:sz="0" w:space="0" w:color="auto"/>
            <w:left w:val="none" w:sz="0" w:space="0" w:color="auto"/>
            <w:bottom w:val="none" w:sz="0" w:space="0" w:color="auto"/>
            <w:right w:val="none" w:sz="0" w:space="0" w:color="auto"/>
          </w:divBdr>
        </w:div>
      </w:divsChild>
    </w:div>
    <w:div w:id="1816220005">
      <w:bodyDiv w:val="1"/>
      <w:marLeft w:val="0"/>
      <w:marRight w:val="0"/>
      <w:marTop w:val="0"/>
      <w:marBottom w:val="0"/>
      <w:divBdr>
        <w:top w:val="none" w:sz="0" w:space="0" w:color="auto"/>
        <w:left w:val="none" w:sz="0" w:space="0" w:color="auto"/>
        <w:bottom w:val="none" w:sz="0" w:space="0" w:color="auto"/>
        <w:right w:val="none" w:sz="0" w:space="0" w:color="auto"/>
      </w:divBdr>
    </w:div>
    <w:div w:id="1882787058">
      <w:bodyDiv w:val="1"/>
      <w:marLeft w:val="0"/>
      <w:marRight w:val="0"/>
      <w:marTop w:val="0"/>
      <w:marBottom w:val="0"/>
      <w:divBdr>
        <w:top w:val="none" w:sz="0" w:space="0" w:color="auto"/>
        <w:left w:val="none" w:sz="0" w:space="0" w:color="auto"/>
        <w:bottom w:val="none" w:sz="0" w:space="0" w:color="auto"/>
        <w:right w:val="none" w:sz="0" w:space="0" w:color="auto"/>
      </w:divBdr>
    </w:div>
    <w:div w:id="1890190778">
      <w:bodyDiv w:val="1"/>
      <w:marLeft w:val="0"/>
      <w:marRight w:val="0"/>
      <w:marTop w:val="0"/>
      <w:marBottom w:val="0"/>
      <w:divBdr>
        <w:top w:val="none" w:sz="0" w:space="0" w:color="auto"/>
        <w:left w:val="none" w:sz="0" w:space="0" w:color="auto"/>
        <w:bottom w:val="none" w:sz="0" w:space="0" w:color="auto"/>
        <w:right w:val="none" w:sz="0" w:space="0" w:color="auto"/>
      </w:divBdr>
    </w:div>
    <w:div w:id="1897668630">
      <w:bodyDiv w:val="1"/>
      <w:marLeft w:val="0"/>
      <w:marRight w:val="0"/>
      <w:marTop w:val="0"/>
      <w:marBottom w:val="0"/>
      <w:divBdr>
        <w:top w:val="none" w:sz="0" w:space="0" w:color="auto"/>
        <w:left w:val="none" w:sz="0" w:space="0" w:color="auto"/>
        <w:bottom w:val="none" w:sz="0" w:space="0" w:color="auto"/>
        <w:right w:val="none" w:sz="0" w:space="0" w:color="auto"/>
      </w:divBdr>
    </w:div>
    <w:div w:id="1949241013">
      <w:bodyDiv w:val="1"/>
      <w:marLeft w:val="0"/>
      <w:marRight w:val="0"/>
      <w:marTop w:val="0"/>
      <w:marBottom w:val="0"/>
      <w:divBdr>
        <w:top w:val="none" w:sz="0" w:space="0" w:color="auto"/>
        <w:left w:val="none" w:sz="0" w:space="0" w:color="auto"/>
        <w:bottom w:val="none" w:sz="0" w:space="0" w:color="auto"/>
        <w:right w:val="none" w:sz="0" w:space="0" w:color="auto"/>
      </w:divBdr>
    </w:div>
    <w:div w:id="1954051697">
      <w:bodyDiv w:val="1"/>
      <w:marLeft w:val="0"/>
      <w:marRight w:val="0"/>
      <w:marTop w:val="0"/>
      <w:marBottom w:val="0"/>
      <w:divBdr>
        <w:top w:val="none" w:sz="0" w:space="0" w:color="auto"/>
        <w:left w:val="none" w:sz="0" w:space="0" w:color="auto"/>
        <w:bottom w:val="none" w:sz="0" w:space="0" w:color="auto"/>
        <w:right w:val="none" w:sz="0" w:space="0" w:color="auto"/>
      </w:divBdr>
    </w:div>
    <w:div w:id="2053067292">
      <w:bodyDiv w:val="1"/>
      <w:marLeft w:val="0"/>
      <w:marRight w:val="0"/>
      <w:marTop w:val="0"/>
      <w:marBottom w:val="0"/>
      <w:divBdr>
        <w:top w:val="none" w:sz="0" w:space="0" w:color="auto"/>
        <w:left w:val="none" w:sz="0" w:space="0" w:color="auto"/>
        <w:bottom w:val="none" w:sz="0" w:space="0" w:color="auto"/>
        <w:right w:val="none" w:sz="0" w:space="0" w:color="auto"/>
      </w:divBdr>
    </w:div>
    <w:div w:id="210121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f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l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spn.com/" TargetMode="External"/><Relationship Id="rId5" Type="http://schemas.openxmlformats.org/officeDocument/2006/relationships/webSettings" Target="webSettings.xml"/><Relationship Id="rId10" Type="http://schemas.openxmlformats.org/officeDocument/2006/relationships/hyperlink" Target="http://www.nba.com/" TargetMode="External"/><Relationship Id="rId4" Type="http://schemas.openxmlformats.org/officeDocument/2006/relationships/settings" Target="settings.xml"/><Relationship Id="rId9" Type="http://schemas.openxmlformats.org/officeDocument/2006/relationships/hyperlink" Target="http://www.arenafootbal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4DBEB-7691-49C2-9579-542B9A3EE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10103</Words>
  <Characters>57592</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67560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Spirit</dc:creator>
  <cp:lastModifiedBy>Mario Karagiorgas</cp:lastModifiedBy>
  <cp:revision>2</cp:revision>
  <dcterms:created xsi:type="dcterms:W3CDTF">2016-12-12T12:26:00Z</dcterms:created>
  <dcterms:modified xsi:type="dcterms:W3CDTF">2016-12-12T12:26:00Z</dcterms:modified>
</cp:coreProperties>
</file>